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jc w:val="center"/>
        <w:tblLayout w:type="fixed"/>
        <w:tblCellMar>
          <w:left w:w="0" w:type="dxa"/>
          <w:right w:w="0" w:type="dxa"/>
        </w:tblCellMar>
        <w:tblLook w:val="0600" w:firstRow="0" w:lastRow="0" w:firstColumn="0" w:lastColumn="0" w:noHBand="1" w:noVBand="1"/>
        <w:tblDescription w:val="Header layout table"/>
      </w:tblPr>
      <w:tblGrid>
        <w:gridCol w:w="10800"/>
      </w:tblGrid>
      <w:tr w:rsidR="00A66B18" w:rsidRPr="0041428F" w14:paraId="6FF6869D" w14:textId="77777777" w:rsidTr="00A6783B">
        <w:trPr>
          <w:trHeight w:val="270"/>
          <w:jc w:val="center"/>
        </w:trPr>
        <w:tc>
          <w:tcPr>
            <w:tcW w:w="10800" w:type="dxa"/>
          </w:tcPr>
          <w:p w14:paraId="323680C3" w14:textId="77777777" w:rsidR="00A66B18" w:rsidRPr="0041428F" w:rsidRDefault="00401569" w:rsidP="00A66B18">
            <w:pPr>
              <w:pStyle w:val="ContactInfo"/>
              <w:rPr>
                <w:color w:val="000000" w:themeColor="text1"/>
              </w:rPr>
            </w:pPr>
            <w:r>
              <w:rPr>
                <w:noProof/>
                <w:color w:val="000000" w:themeColor="text1"/>
                <w:lang w:eastAsia="en-US"/>
              </w:rPr>
              <w:drawing>
                <wp:inline distT="0" distB="0" distL="0" distR="0" wp14:anchorId="18565832" wp14:editId="4382419E">
                  <wp:extent cx="2950845" cy="1200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0845" cy="1200785"/>
                          </a:xfrm>
                          <a:prstGeom prst="rect">
                            <a:avLst/>
                          </a:prstGeom>
                          <a:noFill/>
                        </pic:spPr>
                      </pic:pic>
                    </a:graphicData>
                  </a:graphic>
                </wp:inline>
              </w:drawing>
            </w:r>
          </w:p>
        </w:tc>
      </w:tr>
    </w:tbl>
    <w:p w14:paraId="5F9723B4" w14:textId="1B592088" w:rsidR="00A66B18" w:rsidRDefault="00A66B18"/>
    <w:p w14:paraId="4441952B" w14:textId="41A8F419" w:rsidR="00A25DE7" w:rsidRPr="00A25DE7" w:rsidRDefault="00CC2903" w:rsidP="00A25DE7">
      <w:pPr>
        <w:pStyle w:val="NormalWeb"/>
        <w:spacing w:before="0" w:beforeAutospacing="0" w:after="0" w:afterAutospacing="0"/>
        <w:rPr>
          <w:rFonts w:ascii="Calibri" w:eastAsia="Times New Roman" w:hAnsi="Calibri" w:cs="Calibri"/>
          <w:sz w:val="22"/>
          <w:szCs w:val="22"/>
          <w:lang w:eastAsia="en-AU"/>
        </w:rPr>
      </w:pPr>
      <w:r>
        <w:rPr>
          <w:rFonts w:ascii="Calibri" w:eastAsia="Times New Roman" w:hAnsi="Calibri" w:cs="Calibri"/>
          <w:noProof/>
          <w:sz w:val="22"/>
          <w:szCs w:val="22"/>
          <w:lang w:eastAsia="en-US"/>
        </w:rPr>
        <mc:AlternateContent>
          <mc:Choice Requires="wps">
            <w:drawing>
              <wp:anchor distT="0" distB="0" distL="114300" distR="114300" simplePos="0" relativeHeight="251660288" behindDoc="0" locked="0" layoutInCell="1" allowOverlap="1" wp14:anchorId="3EF2DBB2" wp14:editId="54D136CC">
                <wp:simplePos x="0" y="0"/>
                <wp:positionH relativeFrom="column">
                  <wp:posOffset>0</wp:posOffset>
                </wp:positionH>
                <wp:positionV relativeFrom="paragraph">
                  <wp:posOffset>53340</wp:posOffset>
                </wp:positionV>
                <wp:extent cx="7086600" cy="591185"/>
                <wp:effectExtent l="0" t="0" r="12700" b="18415"/>
                <wp:wrapNone/>
                <wp:docPr id="3" name="Text Box 3"/>
                <wp:cNvGraphicFramePr/>
                <a:graphic xmlns:a="http://schemas.openxmlformats.org/drawingml/2006/main">
                  <a:graphicData uri="http://schemas.microsoft.com/office/word/2010/wordprocessingShape">
                    <wps:wsp>
                      <wps:cNvSpPr txBox="1"/>
                      <wps:spPr>
                        <a:xfrm>
                          <a:off x="0" y="0"/>
                          <a:ext cx="7086600" cy="591185"/>
                        </a:xfrm>
                        <a:prstGeom prst="rect">
                          <a:avLst/>
                        </a:prstGeom>
                        <a:solidFill>
                          <a:schemeClr val="tx1"/>
                        </a:solidFill>
                        <a:ln w="6350">
                          <a:solidFill>
                            <a:prstClr val="black"/>
                          </a:solidFill>
                        </a:ln>
                      </wps:spPr>
                      <wps:txb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2DBB2" id="_x0000_t202" coordsize="21600,21600" o:spt="202" path="m,l,21600r21600,l21600,xe">
                <v:stroke joinstyle="miter"/>
                <v:path gradientshapeok="t" o:connecttype="rect"/>
              </v:shapetype>
              <v:shape id="Text Box 3" o:spid="_x0000_s1026" type="#_x0000_t202" style="position:absolute;left:0;text-align:left;margin-left:0;margin-top:4.2pt;width:558pt;height:4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xXXNwIAAHw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" fillcolor="black [3213]" strokeweight=".5pt">
                <v:textbox>
                  <w:txbxContent>
                    <w:p w14:paraId="58DC57DE" w14:textId="0B7DA9DE" w:rsidR="00293FCE" w:rsidRPr="00CE6CB7" w:rsidRDefault="007263BB" w:rsidP="00293FCE">
                      <w:pPr>
                        <w:spacing w:before="0" w:after="0"/>
                        <w:ind w:left="0" w:right="0"/>
                        <w:rPr>
                          <w:b/>
                          <w:bCs/>
                          <w:noProof/>
                          <w:color w:val="FFFFFF" w:themeColor="background1"/>
                          <w:lang w:val="en-AU" w:eastAsia="en-AU"/>
                        </w:rPr>
                      </w:pPr>
                      <w:r>
                        <w:rPr>
                          <w:b/>
                          <w:bCs/>
                          <w:noProof/>
                          <w:color w:val="FFFFFF" w:themeColor="background1"/>
                          <w:lang w:val="en-AU" w:eastAsia="en-AU"/>
                        </w:rPr>
                        <w:t xml:space="preserve">Provide a report on your findings from the pcap file and outline what processes </w:t>
                      </w:r>
                      <w:r w:rsidR="003F3FD4">
                        <w:rPr>
                          <w:b/>
                          <w:bCs/>
                          <w:noProof/>
                          <w:color w:val="FFFFFF" w:themeColor="background1"/>
                          <w:lang w:val="en-AU" w:eastAsia="en-AU"/>
                        </w:rPr>
                        <w:t xml:space="preserve">/ the steps </w:t>
                      </w:r>
                      <w:r>
                        <w:rPr>
                          <w:b/>
                          <w:bCs/>
                          <w:noProof/>
                          <w:color w:val="FFFFFF" w:themeColor="background1"/>
                          <w:lang w:val="en-AU" w:eastAsia="en-AU"/>
                        </w:rPr>
                        <w:t>you followed to achieve this.</w:t>
                      </w:r>
                      <w:r w:rsidR="00CC2903">
                        <w:rPr>
                          <w:b/>
                          <w:bCs/>
                          <w:noProof/>
                          <w:color w:val="FFFFFF" w:themeColor="background1"/>
                          <w:lang w:val="en-AU" w:eastAsia="en-AU"/>
                        </w:rPr>
                        <w:t xml:space="preserve"> Here are each of your sub-tasks with additional instructions.</w:t>
                      </w:r>
                      <w:r w:rsidR="0018151F">
                        <w:rPr>
                          <w:b/>
                          <w:bCs/>
                          <w:noProof/>
                          <w:color w:val="FFFFFF" w:themeColor="background1"/>
                          <w:lang w:val="en-AU" w:eastAsia="en-AU"/>
                        </w:rPr>
                        <w:t xml:space="preserve"> Please record your findings </w:t>
                      </w:r>
                      <w:r w:rsidR="00AC4F11">
                        <w:rPr>
                          <w:b/>
                          <w:bCs/>
                          <w:noProof/>
                          <w:color w:val="FFFFFF" w:themeColor="background1"/>
                          <w:lang w:val="en-AU" w:eastAsia="en-AU"/>
                        </w:rPr>
                        <w:t>under</w:t>
                      </w:r>
                      <w:r w:rsidR="003F3FD4">
                        <w:rPr>
                          <w:b/>
                          <w:bCs/>
                          <w:noProof/>
                          <w:color w:val="FFFFFF" w:themeColor="background1"/>
                          <w:lang w:val="en-AU" w:eastAsia="en-AU"/>
                        </w:rPr>
                        <w:t xml:space="preserve"> each sub-task title.</w:t>
                      </w:r>
                    </w:p>
                    <w:p w14:paraId="1823B54B" w14:textId="77777777" w:rsidR="00293FCE" w:rsidRPr="00CE6CB7" w:rsidRDefault="00293FCE">
                      <w:pPr>
                        <w:ind w:left="0"/>
                        <w:rPr>
                          <w:b/>
                          <w:bCs/>
                          <w:color w:val="FFFFFF" w:themeColor="background1"/>
                        </w:rPr>
                      </w:pPr>
                    </w:p>
                    <w:p w14:paraId="2CEEC953" w14:textId="77777777" w:rsidR="00293FCE" w:rsidRPr="00CE6CB7" w:rsidRDefault="00293FCE">
                      <w:pPr>
                        <w:rPr>
                          <w:b/>
                          <w:bCs/>
                          <w:color w:val="FFFFFF" w:themeColor="background1"/>
                        </w:rPr>
                      </w:pPr>
                    </w:p>
                  </w:txbxContent>
                </v:textbox>
              </v:shape>
            </w:pict>
          </mc:Fallback>
        </mc:AlternateContent>
      </w:r>
    </w:p>
    <w:p w14:paraId="4AE4E9ED" w14:textId="2D44C0E6" w:rsidR="00F33DD2" w:rsidRDefault="00982F7C" w:rsidP="00630C37">
      <w:pPr>
        <w:spacing w:before="0" w:after="0"/>
        <w:ind w:left="0" w:right="0"/>
        <w:rPr>
          <w:rFonts w:ascii="Calibri" w:eastAsia="Times New Roman" w:hAnsi="Calibri" w:cs="Calibri"/>
          <w:color w:val="auto"/>
          <w:kern w:val="0"/>
          <w:sz w:val="22"/>
          <w:szCs w:val="22"/>
          <w:lang w:eastAsia="en-AU"/>
        </w:rPr>
      </w:pPr>
      <w:r>
        <w:rPr>
          <w:rFonts w:ascii="Calibri" w:eastAsia="Times New Roman" w:hAnsi="Calibri" w:cs="Calibri"/>
          <w:color w:val="auto"/>
          <w:kern w:val="0"/>
          <w:sz w:val="22"/>
          <w:szCs w:val="22"/>
          <w:lang w:eastAsia="en-AU"/>
        </w:rPr>
        <w:br/>
      </w:r>
      <w:r>
        <w:rPr>
          <w:rFonts w:ascii="Calibri" w:eastAsia="Times New Roman" w:hAnsi="Calibri" w:cs="Calibri"/>
          <w:color w:val="auto"/>
          <w:kern w:val="0"/>
          <w:sz w:val="22"/>
          <w:szCs w:val="22"/>
          <w:lang w:eastAsia="en-AU"/>
        </w:rPr>
        <w:br/>
      </w:r>
      <w:r w:rsidR="008F3614">
        <w:rPr>
          <w:rFonts w:ascii="Calibri" w:eastAsia="Times New Roman" w:hAnsi="Calibri" w:cs="Calibri"/>
          <w:color w:val="auto"/>
          <w:kern w:val="0"/>
          <w:sz w:val="22"/>
          <w:szCs w:val="22"/>
          <w:lang w:eastAsia="en-AU"/>
        </w:rPr>
        <w:br/>
      </w:r>
    </w:p>
    <w:p w14:paraId="7399C45B" w14:textId="2B829041" w:rsidR="007263BB" w:rsidRPr="00EC114A" w:rsidRDefault="007263BB" w:rsidP="00630C37">
      <w:pPr>
        <w:spacing w:before="0" w:after="0"/>
        <w:ind w:left="0" w:right="0"/>
        <w:rPr>
          <w:rFonts w:ascii="Franklin Gothic Medium" w:eastAsia="Times New Roman" w:hAnsi="Franklin Gothic Medium" w:cs="Calibri"/>
          <w:color w:val="auto"/>
          <w:kern w:val="0"/>
          <w:sz w:val="22"/>
          <w:szCs w:val="22"/>
          <w:lang w:eastAsia="en-AU"/>
        </w:rPr>
      </w:pPr>
      <w:r w:rsidRPr="00EC114A">
        <w:rPr>
          <w:rFonts w:ascii="Franklin Gothic Medium" w:hAnsi="Franklin Gothic Medium"/>
          <w:b/>
          <w:bCs/>
          <w:noProof/>
          <w:sz w:val="22"/>
          <w:szCs w:val="22"/>
          <w:lang w:val="en-AU" w:eastAsia="en-AU"/>
        </w:rPr>
        <w:t xml:space="preserve">Sub-task 1: </w:t>
      </w:r>
    </w:p>
    <w:p w14:paraId="6D0EB9E3"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68FE29C8" w14:textId="56AB8CB5" w:rsidR="00630C37" w:rsidRPr="00EC114A" w:rsidRDefault="00630C37" w:rsidP="00630C37">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anz-logo.jpg and bank-card.jpg are two images that show up in the </w:t>
      </w:r>
      <w:r w:rsidR="00075A4E" w:rsidRPr="00EC114A">
        <w:rPr>
          <w:rFonts w:ascii="Franklin Gothic Medium" w:hAnsi="Franklin Gothic Medium" w:cs="Calibri"/>
          <w:i/>
          <w:iCs/>
          <w:sz w:val="22"/>
          <w:szCs w:val="22"/>
        </w:rPr>
        <w:t>user’s</w:t>
      </w:r>
      <w:r w:rsidRPr="00EC114A">
        <w:rPr>
          <w:rFonts w:ascii="Franklin Gothic Medium" w:hAnsi="Franklin Gothic Medium" w:cs="Calibri"/>
          <w:i/>
          <w:iCs/>
          <w:sz w:val="22"/>
          <w:szCs w:val="22"/>
        </w:rPr>
        <w:t xml:space="preserve"> network traffic.</w:t>
      </w:r>
    </w:p>
    <w:p w14:paraId="014B4231" w14:textId="5E76D400" w:rsidR="00630C37" w:rsidRDefault="00630C37" w:rsidP="00F33DD2">
      <w:pPr>
        <w:pStyle w:val="ListParagraph"/>
        <w:numPr>
          <w:ilvl w:val="0"/>
          <w:numId w:val="2"/>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these images from the </w:t>
      </w:r>
      <w:proofErr w:type="spellStart"/>
      <w:r w:rsidRPr="00EC114A">
        <w:rPr>
          <w:rFonts w:ascii="Franklin Gothic Medium" w:hAnsi="Franklin Gothic Medium" w:cs="Calibri"/>
          <w:i/>
          <w:iCs/>
          <w:sz w:val="22"/>
          <w:szCs w:val="22"/>
        </w:rPr>
        <w:t>pcap</w:t>
      </w:r>
      <w:proofErr w:type="spellEnd"/>
      <w:r w:rsidRPr="00EC114A">
        <w:rPr>
          <w:rFonts w:ascii="Franklin Gothic Medium" w:hAnsi="Franklin Gothic Medium" w:cs="Calibri"/>
          <w:i/>
          <w:iCs/>
          <w:sz w:val="22"/>
          <w:szCs w:val="22"/>
        </w:rPr>
        <w:t xml:space="preserve"> file and attach them to your report.</w:t>
      </w:r>
    </w:p>
    <w:p w14:paraId="13916D57" w14:textId="49352B2F" w:rsidR="00075A4E" w:rsidRPr="00EC114A" w:rsidRDefault="003D1378" w:rsidP="00F33DD2">
      <w:pPr>
        <w:pStyle w:val="ListParagraph"/>
        <w:numPr>
          <w:ilvl w:val="0"/>
          <w:numId w:val="2"/>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17C69227" wp14:editId="089E25B3">
            <wp:extent cx="2143125" cy="2143125"/>
            <wp:effectExtent l="0" t="0" r="9525" b="9525"/>
            <wp:docPr id="942615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5148" name="Picture 942615148"/>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FAFEF60"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3F36F2FF"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2: </w:t>
      </w:r>
    </w:p>
    <w:p w14:paraId="3A14E606" w14:textId="77777777" w:rsidR="00630C37" w:rsidRPr="00EC114A" w:rsidRDefault="00630C37" w:rsidP="00630C37">
      <w:pPr>
        <w:spacing w:before="0" w:after="0"/>
        <w:ind w:left="0" w:right="0"/>
        <w:rPr>
          <w:rFonts w:ascii="Franklin Gothic Medium" w:hAnsi="Franklin Gothic Medium"/>
          <w:b/>
          <w:bCs/>
          <w:noProof/>
          <w:sz w:val="22"/>
          <w:szCs w:val="22"/>
          <w:lang w:val="en-AU" w:eastAsia="en-AU"/>
        </w:rPr>
      </w:pPr>
    </w:p>
    <w:p w14:paraId="4EC93AC3" w14:textId="77777777" w:rsidR="00630C37" w:rsidRPr="00EC114A" w:rsidRDefault="00630C37" w:rsidP="00630C37">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for the images "ANZ1.jpg" and "ANZ2.jpg" is more than it appears.</w:t>
      </w:r>
    </w:p>
    <w:p w14:paraId="4033D2D3" w14:textId="1D6FDE48" w:rsidR="00E27C6B" w:rsidRDefault="00630C37" w:rsidP="00F33DD2">
      <w:pPr>
        <w:pStyle w:val="ListParagraph"/>
        <w:numPr>
          <w:ilvl w:val="0"/>
          <w:numId w:val="3"/>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the images, include them and mention what is different about them in your report.</w:t>
      </w:r>
    </w:p>
    <w:p w14:paraId="24C736D7" w14:textId="01731195" w:rsidR="004152A8" w:rsidRDefault="004152A8" w:rsidP="00F33DD2">
      <w:pPr>
        <w:pStyle w:val="ListParagraph"/>
        <w:numPr>
          <w:ilvl w:val="0"/>
          <w:numId w:val="3"/>
        </w:numPr>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t>I followed the same process to extract these images as I did in sub-task 1, which was to view the TCP stream, identify the images hex data, then copy and save that as a jpg file.</w:t>
      </w:r>
    </w:p>
    <w:p w14:paraId="67AF2162" w14:textId="3204B934" w:rsidR="00F33DD2" w:rsidRPr="004152A8" w:rsidRDefault="003D1378" w:rsidP="004152A8">
      <w:pPr>
        <w:pStyle w:val="ListParagraph"/>
        <w:numPr>
          <w:ilvl w:val="0"/>
          <w:numId w:val="3"/>
        </w:numPr>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lastRenderedPageBreak/>
        <w:drawing>
          <wp:inline distT="0" distB="0" distL="0" distR="0" wp14:anchorId="4839106C" wp14:editId="396C7D04">
            <wp:extent cx="2498623" cy="3535680"/>
            <wp:effectExtent l="0" t="0" r="0" b="7620"/>
            <wp:docPr id="105064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261" name="Picture 105064261"/>
                    <pic:cNvPicPr/>
                  </pic:nvPicPr>
                  <pic:blipFill>
                    <a:blip r:embed="rId12">
                      <a:extLst>
                        <a:ext uri="{28A0092B-C50C-407E-A947-70E740481C1C}">
                          <a14:useLocalDpi xmlns:a14="http://schemas.microsoft.com/office/drawing/2010/main" val="0"/>
                        </a:ext>
                      </a:extLst>
                    </a:blip>
                    <a:stretch>
                      <a:fillRect/>
                    </a:stretch>
                  </pic:blipFill>
                  <pic:spPr>
                    <a:xfrm>
                      <a:off x="0" y="0"/>
                      <a:ext cx="2498623" cy="3535680"/>
                    </a:xfrm>
                    <a:prstGeom prst="rect">
                      <a:avLst/>
                    </a:prstGeom>
                  </pic:spPr>
                </pic:pic>
              </a:graphicData>
            </a:graphic>
          </wp:inline>
        </w:drawing>
      </w:r>
    </w:p>
    <w:p w14:paraId="53EE0412" w14:textId="5BD6BE75" w:rsidR="003D1378" w:rsidRDefault="003D1378" w:rsidP="00F33DD2">
      <w:pPr>
        <w:pStyle w:val="ListParagraph"/>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58557621" wp14:editId="4C1A7CAF">
            <wp:extent cx="2476500" cy="3504374"/>
            <wp:effectExtent l="0" t="0" r="0" b="1270"/>
            <wp:docPr id="414275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75293" name="Picture 414275293"/>
                    <pic:cNvPicPr/>
                  </pic:nvPicPr>
                  <pic:blipFill>
                    <a:blip r:embed="rId13">
                      <a:extLst>
                        <a:ext uri="{28A0092B-C50C-407E-A947-70E740481C1C}">
                          <a14:useLocalDpi xmlns:a14="http://schemas.microsoft.com/office/drawing/2010/main" val="0"/>
                        </a:ext>
                      </a:extLst>
                    </a:blip>
                    <a:stretch>
                      <a:fillRect/>
                    </a:stretch>
                  </pic:blipFill>
                  <pic:spPr>
                    <a:xfrm>
                      <a:off x="0" y="0"/>
                      <a:ext cx="2485825" cy="3517570"/>
                    </a:xfrm>
                    <a:prstGeom prst="rect">
                      <a:avLst/>
                    </a:prstGeom>
                  </pic:spPr>
                </pic:pic>
              </a:graphicData>
            </a:graphic>
          </wp:inline>
        </w:drawing>
      </w:r>
    </w:p>
    <w:p w14:paraId="2A5E4543"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01A016F0" w14:textId="77777777" w:rsidR="00E51C6C" w:rsidRPr="00E51C6C" w:rsidRDefault="003D1378" w:rsidP="00E51C6C">
      <w:pPr>
        <w:pStyle w:val="ListParagraph"/>
        <w:numPr>
          <w:ilvl w:val="0"/>
          <w:numId w:val="6"/>
        </w:numPr>
        <w:ind w:right="0"/>
        <w:rPr>
          <w:rFonts w:ascii="Franklin Gothic Medium" w:hAnsi="Franklin Gothic Medium" w:cs="Calibri"/>
          <w:i/>
          <w:iCs/>
          <w:sz w:val="22"/>
          <w:szCs w:val="22"/>
          <w:lang w:val="en-IN"/>
        </w:rPr>
      </w:pPr>
      <w:r>
        <w:rPr>
          <w:rFonts w:ascii="Franklin Gothic Medium" w:hAnsi="Franklin Gothic Medium" w:cs="Calibri"/>
          <w:i/>
          <w:iCs/>
          <w:sz w:val="22"/>
          <w:szCs w:val="22"/>
        </w:rPr>
        <w:t>The first image</w:t>
      </w:r>
      <w:r w:rsidR="00E51C6C">
        <w:rPr>
          <w:rFonts w:ascii="Franklin Gothic Medium" w:hAnsi="Franklin Gothic Medium" w:cs="Calibri"/>
          <w:i/>
          <w:iCs/>
          <w:sz w:val="22"/>
          <w:szCs w:val="22"/>
        </w:rPr>
        <w:t xml:space="preserve"> had the message in the network traffic that said “</w:t>
      </w:r>
      <w:r w:rsidR="00E51C6C" w:rsidRPr="00E51C6C">
        <w:rPr>
          <w:rFonts w:ascii="Franklin Gothic Medium" w:hAnsi="Franklin Gothic Medium" w:cs="Calibri"/>
          <w:i/>
          <w:iCs/>
          <w:sz w:val="22"/>
          <w:szCs w:val="22"/>
          <w:lang w:val="en-IN"/>
        </w:rPr>
        <w:t>You've found a hidden message in this file! Include it in your write up.</w:t>
      </w:r>
      <w:r w:rsidR="00E51C6C" w:rsidRPr="00E51C6C">
        <w:rPr>
          <w:rFonts w:ascii="Franklin Gothic Medium" w:hAnsi="Franklin Gothic Medium" w:cs="Calibri"/>
          <w:i/>
          <w:iCs/>
          <w:sz w:val="22"/>
          <w:szCs w:val="22"/>
        </w:rPr>
        <w:t>”</w:t>
      </w:r>
    </w:p>
    <w:p w14:paraId="2BC9D14E" w14:textId="77777777" w:rsidR="00E51C6C" w:rsidRPr="00E51C6C" w:rsidRDefault="00E51C6C" w:rsidP="00E51C6C">
      <w:pPr>
        <w:pStyle w:val="ListParagraph"/>
        <w:numPr>
          <w:ilvl w:val="0"/>
          <w:numId w:val="6"/>
        </w:numPr>
        <w:ind w:right="0"/>
        <w:rPr>
          <w:rFonts w:ascii="Franklin Gothic Medium" w:hAnsi="Franklin Gothic Medium" w:cs="Calibri"/>
          <w:i/>
          <w:iCs/>
          <w:sz w:val="22"/>
          <w:szCs w:val="22"/>
          <w:lang w:val="en-IN"/>
        </w:rPr>
      </w:pPr>
      <w:r w:rsidRPr="00E51C6C">
        <w:rPr>
          <w:rFonts w:ascii="Franklin Gothic Medium" w:hAnsi="Franklin Gothic Medium" w:cs="Calibri"/>
          <w:i/>
          <w:iCs/>
          <w:sz w:val="22"/>
          <w:szCs w:val="22"/>
        </w:rPr>
        <w:t>The first image had the message in the network traffic that</w:t>
      </w:r>
      <w:r>
        <w:rPr>
          <w:rFonts w:ascii="Franklin Gothic Medium" w:hAnsi="Franklin Gothic Medium" w:cs="Calibri"/>
          <w:i/>
          <w:iCs/>
          <w:sz w:val="22"/>
          <w:szCs w:val="22"/>
        </w:rPr>
        <w:t xml:space="preserve"> said “</w:t>
      </w:r>
      <w:r w:rsidRPr="00E51C6C">
        <w:rPr>
          <w:rFonts w:ascii="Franklin Gothic Medium" w:hAnsi="Franklin Gothic Medium" w:cs="Calibri"/>
          <w:i/>
          <w:iCs/>
          <w:sz w:val="22"/>
          <w:szCs w:val="22"/>
          <w:lang w:val="en-IN"/>
        </w:rPr>
        <w:t>You've found the hidden message!</w:t>
      </w:r>
    </w:p>
    <w:p w14:paraId="21897F1F" w14:textId="75345CDD" w:rsidR="003D1378" w:rsidRPr="00E51C6C" w:rsidRDefault="00E51C6C" w:rsidP="00E51C6C">
      <w:pPr>
        <w:pStyle w:val="ListParagraph"/>
        <w:ind w:left="1440"/>
        <w:rPr>
          <w:rFonts w:ascii="Franklin Gothic Medium" w:hAnsi="Franklin Gothic Medium" w:cs="Calibri"/>
          <w:i/>
          <w:iCs/>
          <w:sz w:val="22"/>
          <w:szCs w:val="22"/>
          <w:lang w:val="en-IN"/>
        </w:rPr>
      </w:pPr>
      <w:r w:rsidRPr="00E51C6C">
        <w:rPr>
          <w:rFonts w:ascii="Franklin Gothic Medium" w:hAnsi="Franklin Gothic Medium" w:cs="Calibri"/>
          <w:i/>
          <w:iCs/>
          <w:sz w:val="22"/>
          <w:szCs w:val="22"/>
          <w:lang w:val="en-IN"/>
        </w:rPr>
        <w:t>Images are sometimes more than they appear.</w:t>
      </w:r>
      <w:r w:rsidRPr="00E51C6C">
        <w:rPr>
          <w:rFonts w:ascii="Franklin Gothic Medium" w:hAnsi="Franklin Gothic Medium" w:cs="Calibri"/>
          <w:i/>
          <w:iCs/>
          <w:sz w:val="22"/>
          <w:szCs w:val="22"/>
        </w:rPr>
        <w:t>”</w:t>
      </w:r>
    </w:p>
    <w:p w14:paraId="039F2FB9"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65BB8332"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05B0B12D"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4A90572C"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5A243A38"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63F8301B"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00125F40"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40E9E8F3"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0D8ADABA"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4A86A42B"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14D9C5DF"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734E2541"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230CD48C"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2263E086"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34BD86EE"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7E688181"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662165AA"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6035D92F"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1C1685A2"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5FE7EBA4" w14:textId="77777777" w:rsidR="003D1378" w:rsidRDefault="003D1378" w:rsidP="00F33DD2">
      <w:pPr>
        <w:pStyle w:val="ListParagraph"/>
        <w:spacing w:before="0" w:after="0"/>
        <w:ind w:right="0"/>
        <w:rPr>
          <w:rFonts w:ascii="Franklin Gothic Medium" w:hAnsi="Franklin Gothic Medium" w:cs="Calibri"/>
          <w:i/>
          <w:iCs/>
          <w:sz w:val="22"/>
          <w:szCs w:val="22"/>
        </w:rPr>
      </w:pPr>
    </w:p>
    <w:p w14:paraId="61180F6E" w14:textId="77777777" w:rsidR="003D1378" w:rsidRPr="00EC114A" w:rsidRDefault="003D1378" w:rsidP="00F33DD2">
      <w:pPr>
        <w:pStyle w:val="ListParagraph"/>
        <w:spacing w:before="0" w:after="0"/>
        <w:ind w:right="0"/>
        <w:rPr>
          <w:rFonts w:ascii="Franklin Gothic Medium" w:hAnsi="Franklin Gothic Medium" w:cs="Calibri"/>
          <w:i/>
          <w:iCs/>
          <w:sz w:val="22"/>
          <w:szCs w:val="22"/>
        </w:rPr>
      </w:pPr>
    </w:p>
    <w:p w14:paraId="1A3277C2"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486CC9F1"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F2BCC9C" w14:textId="1D28FC89"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3: </w:t>
      </w:r>
    </w:p>
    <w:p w14:paraId="6E553BFC"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2D759460"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downloaded a suspicious document called "how-to-commit-crimes.docx"</w:t>
      </w:r>
    </w:p>
    <w:p w14:paraId="40B378F3" w14:textId="37421764"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Find the contents of this file and include it in your report.</w:t>
      </w:r>
    </w:p>
    <w:p w14:paraId="3EFA6886" w14:textId="694ADAD2" w:rsidR="004152A8" w:rsidRDefault="004152A8" w:rsidP="00F33DD2">
      <w:pPr>
        <w:pStyle w:val="ListParagraph"/>
        <w:numPr>
          <w:ilvl w:val="0"/>
          <w:numId w:val="5"/>
        </w:numPr>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t>In order to find the contents of the document, I had to view the TCP stream of the http get request for the file. The documents contents were visible in the ascii view.</w:t>
      </w:r>
    </w:p>
    <w:p w14:paraId="58B616FD" w14:textId="77777777" w:rsidR="00E51C6C" w:rsidRPr="00E51C6C" w:rsidRDefault="00E51C6C" w:rsidP="00E51C6C">
      <w:pPr>
        <w:pStyle w:val="ListParagraph"/>
        <w:spacing w:before="0" w:after="0"/>
        <w:ind w:right="0"/>
        <w:rPr>
          <w:rFonts w:ascii="Times New Roman" w:eastAsia="Times New Roman" w:hAnsi="Times New Roman" w:cs="Times New Roman"/>
          <w:color w:val="auto"/>
          <w:kern w:val="0"/>
          <w:szCs w:val="24"/>
          <w:lang w:val="en-IN" w:eastAsia="en-IN"/>
        </w:rPr>
      </w:pPr>
      <w:r w:rsidRPr="00E51C6C">
        <w:rPr>
          <w:rFonts w:ascii="Times New Roman" w:eastAsia="Times New Roman" w:hAnsi="Times New Roman" w:cs="Times New Roman"/>
          <w:color w:val="00007F"/>
          <w:kern w:val="0"/>
          <w:szCs w:val="24"/>
          <w:shd w:val="clear" w:color="auto" w:fill="EDEDFB"/>
          <w:lang w:val="en-IN" w:eastAsia="en-IN"/>
        </w:rPr>
        <w:t>Step 1: Find target</w:t>
      </w:r>
    </w:p>
    <w:p w14:paraId="5C9CD2FB" w14:textId="77777777" w:rsidR="00E51C6C" w:rsidRPr="00E51C6C" w:rsidRDefault="00E51C6C" w:rsidP="00E51C6C">
      <w:pPr>
        <w:pStyle w:val="ListParagraph"/>
        <w:spacing w:before="0" w:after="0"/>
        <w:ind w:right="0"/>
        <w:rPr>
          <w:rFonts w:ascii="Times New Roman" w:eastAsia="Times New Roman" w:hAnsi="Times New Roman" w:cs="Times New Roman"/>
          <w:color w:val="auto"/>
          <w:kern w:val="0"/>
          <w:szCs w:val="24"/>
          <w:lang w:val="en-IN" w:eastAsia="en-IN"/>
        </w:rPr>
      </w:pPr>
      <w:r w:rsidRPr="00E51C6C">
        <w:rPr>
          <w:rFonts w:ascii="Times New Roman" w:eastAsia="Times New Roman" w:hAnsi="Times New Roman" w:cs="Times New Roman"/>
          <w:color w:val="00007F"/>
          <w:kern w:val="0"/>
          <w:szCs w:val="24"/>
          <w:shd w:val="clear" w:color="auto" w:fill="EDEDFB"/>
          <w:lang w:val="en-IN" w:eastAsia="en-IN"/>
        </w:rPr>
        <w:t>Step 2: Hack them</w:t>
      </w:r>
    </w:p>
    <w:p w14:paraId="0756D6AE" w14:textId="77777777" w:rsidR="00E51C6C" w:rsidRPr="00E51C6C" w:rsidRDefault="00E51C6C" w:rsidP="00E51C6C">
      <w:pPr>
        <w:pStyle w:val="ListParagraph"/>
        <w:spacing w:before="0" w:after="0"/>
        <w:ind w:right="0"/>
        <w:rPr>
          <w:rFonts w:ascii="Times New Roman" w:eastAsia="Times New Roman" w:hAnsi="Times New Roman" w:cs="Times New Roman"/>
          <w:color w:val="00007F"/>
          <w:kern w:val="0"/>
          <w:szCs w:val="24"/>
          <w:lang w:val="en-IN" w:eastAsia="en-IN"/>
        </w:rPr>
      </w:pPr>
    </w:p>
    <w:p w14:paraId="29768F7A" w14:textId="77777777" w:rsidR="00E51C6C" w:rsidRPr="00E51C6C" w:rsidRDefault="00E51C6C" w:rsidP="00E51C6C">
      <w:pPr>
        <w:pStyle w:val="ListParagraph"/>
        <w:spacing w:before="0" w:after="0"/>
        <w:ind w:right="0"/>
        <w:rPr>
          <w:rFonts w:ascii="Times New Roman" w:eastAsia="Times New Roman" w:hAnsi="Times New Roman" w:cs="Times New Roman"/>
          <w:color w:val="auto"/>
          <w:kern w:val="0"/>
          <w:szCs w:val="24"/>
          <w:lang w:val="en-IN" w:eastAsia="en-IN"/>
        </w:rPr>
      </w:pPr>
      <w:r w:rsidRPr="00E51C6C">
        <w:rPr>
          <w:rFonts w:ascii="Times New Roman" w:eastAsia="Times New Roman" w:hAnsi="Times New Roman" w:cs="Times New Roman"/>
          <w:color w:val="00007F"/>
          <w:kern w:val="0"/>
          <w:szCs w:val="24"/>
          <w:shd w:val="clear" w:color="auto" w:fill="EDEDFB"/>
          <w:lang w:val="en-IN" w:eastAsia="en-IN"/>
        </w:rPr>
        <w:t>This is a suspicious document.</w:t>
      </w:r>
    </w:p>
    <w:p w14:paraId="2B692E7A" w14:textId="77777777" w:rsidR="003D1378" w:rsidRPr="00EC114A" w:rsidRDefault="003D1378" w:rsidP="00E51C6C">
      <w:pPr>
        <w:pStyle w:val="ListParagraph"/>
        <w:spacing w:before="0" w:after="0"/>
        <w:ind w:right="0"/>
        <w:rPr>
          <w:rFonts w:ascii="Franklin Gothic Medium" w:hAnsi="Franklin Gothic Medium" w:cs="Calibri"/>
          <w:i/>
          <w:iCs/>
          <w:sz w:val="22"/>
          <w:szCs w:val="22"/>
        </w:rPr>
      </w:pPr>
    </w:p>
    <w:p w14:paraId="7D881C2F"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2CE79DD8" w14:textId="0A9DF24F"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4: </w:t>
      </w:r>
    </w:p>
    <w:p w14:paraId="4C9F2D3A"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1EAF880A" w14:textId="77777777" w:rsidR="00E27C6B" w:rsidRPr="00EC114A" w:rsidRDefault="00E27C6B" w:rsidP="00E27C6B">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3 pdf documents: ANZ_Document.pdf, ANZ_Document2.pdf, evil.pdf</w:t>
      </w:r>
    </w:p>
    <w:p w14:paraId="6C12EBA9" w14:textId="1FB0C61B" w:rsidR="00E27C6B" w:rsidRDefault="00E27C6B"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 xml:space="preserve">Extract and view these documents. </w:t>
      </w:r>
      <w:r w:rsidR="000563E9">
        <w:rPr>
          <w:rFonts w:ascii="Franklin Gothic Medium" w:hAnsi="Franklin Gothic Medium" w:cs="Calibri"/>
          <w:i/>
          <w:iCs/>
          <w:sz w:val="22"/>
          <w:szCs w:val="22"/>
        </w:rPr>
        <w:t xml:space="preserve">Include </w:t>
      </w:r>
      <w:r w:rsidR="003F0CEC">
        <w:rPr>
          <w:rFonts w:ascii="Franklin Gothic Medium" w:hAnsi="Franklin Gothic Medium" w:cs="Calibri"/>
          <w:i/>
          <w:iCs/>
          <w:sz w:val="22"/>
          <w:szCs w:val="22"/>
        </w:rPr>
        <w:t>images</w:t>
      </w:r>
      <w:r w:rsidR="000563E9">
        <w:rPr>
          <w:rFonts w:ascii="Franklin Gothic Medium" w:hAnsi="Franklin Gothic Medium" w:cs="Calibri"/>
          <w:i/>
          <w:iCs/>
          <w:sz w:val="22"/>
          <w:szCs w:val="22"/>
        </w:rPr>
        <w:t xml:space="preserve"> of </w:t>
      </w:r>
      <w:r w:rsidRPr="00EC114A">
        <w:rPr>
          <w:rFonts w:ascii="Franklin Gothic Medium" w:hAnsi="Franklin Gothic Medium" w:cs="Calibri"/>
          <w:i/>
          <w:iCs/>
          <w:sz w:val="22"/>
          <w:szCs w:val="22"/>
        </w:rPr>
        <w:t>them in your report.</w:t>
      </w:r>
    </w:p>
    <w:p w14:paraId="6C06F228" w14:textId="03DC61CC" w:rsidR="004152A8" w:rsidRDefault="004152A8" w:rsidP="004152A8">
      <w:pPr>
        <w:pStyle w:val="ListParagraph"/>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t xml:space="preserve">In order to view these </w:t>
      </w:r>
      <w:proofErr w:type="gramStart"/>
      <w:r w:rsidRPr="004152A8">
        <w:rPr>
          <w:rFonts w:ascii="Franklin Gothic Medium" w:hAnsi="Franklin Gothic Medium" w:cs="Calibri"/>
          <w:i/>
          <w:iCs/>
          <w:sz w:val="22"/>
          <w:szCs w:val="22"/>
        </w:rPr>
        <w:t>PDF’s</w:t>
      </w:r>
      <w:proofErr w:type="gramEnd"/>
      <w:r w:rsidRPr="004152A8">
        <w:rPr>
          <w:rFonts w:ascii="Franklin Gothic Medium" w:hAnsi="Franklin Gothic Medium" w:cs="Calibri"/>
          <w:i/>
          <w:iCs/>
          <w:sz w:val="22"/>
          <w:szCs w:val="22"/>
        </w:rPr>
        <w:t xml:space="preserve"> I viewed the TCP stream as usual, and found the file signature for a PDF, which was the hex data “25 50 44 46”. I noticed in the ascii view that the PDF data went until the very end of the TCP stream, so I copied all the hex date from the file signature onwards into </w:t>
      </w:r>
      <w:proofErr w:type="spellStart"/>
      <w:r w:rsidRPr="004152A8">
        <w:rPr>
          <w:rFonts w:ascii="Franklin Gothic Medium" w:hAnsi="Franklin Gothic Medium" w:cs="Calibri"/>
          <w:i/>
          <w:iCs/>
          <w:sz w:val="22"/>
          <w:szCs w:val="22"/>
        </w:rPr>
        <w:t>HxD</w:t>
      </w:r>
      <w:proofErr w:type="spellEnd"/>
      <w:r w:rsidRPr="004152A8">
        <w:rPr>
          <w:rFonts w:ascii="Franklin Gothic Medium" w:hAnsi="Franklin Gothic Medium" w:cs="Calibri"/>
          <w:i/>
          <w:iCs/>
          <w:sz w:val="22"/>
          <w:szCs w:val="22"/>
        </w:rPr>
        <w:t xml:space="preserve"> and saved it as a pdf file.</w:t>
      </w:r>
    </w:p>
    <w:p w14:paraId="23180948" w14:textId="02FFA1E6" w:rsidR="00E51C6C" w:rsidRDefault="00E51C6C" w:rsidP="00E51C6C">
      <w:pPr>
        <w:pStyle w:val="ListParagraph"/>
        <w:spacing w:before="0" w:after="0"/>
        <w:ind w:right="0"/>
        <w:rPr>
          <w:rFonts w:ascii="Franklin Gothic Medium" w:hAnsi="Franklin Gothic Medium" w:cs="Calibri"/>
          <w:i/>
          <w:iCs/>
          <w:sz w:val="22"/>
          <w:szCs w:val="22"/>
        </w:rPr>
      </w:pPr>
      <w:r w:rsidRPr="00E51C6C">
        <w:rPr>
          <w:rFonts w:ascii="Franklin Gothic Medium" w:hAnsi="Franklin Gothic Medium" w:cs="Calibri"/>
          <w:i/>
          <w:iCs/>
          <w:sz w:val="22"/>
          <w:szCs w:val="22"/>
        </w:rPr>
        <w:drawing>
          <wp:inline distT="0" distB="0" distL="0" distR="0" wp14:anchorId="23F2AA21" wp14:editId="54F64A33">
            <wp:extent cx="4431857" cy="2918460"/>
            <wp:effectExtent l="0" t="0" r="6985" b="0"/>
            <wp:docPr id="58865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59823" name=""/>
                    <pic:cNvPicPr/>
                  </pic:nvPicPr>
                  <pic:blipFill>
                    <a:blip r:embed="rId14"/>
                    <a:stretch>
                      <a:fillRect/>
                    </a:stretch>
                  </pic:blipFill>
                  <pic:spPr>
                    <a:xfrm>
                      <a:off x="0" y="0"/>
                      <a:ext cx="4440819" cy="2924362"/>
                    </a:xfrm>
                    <a:prstGeom prst="rect">
                      <a:avLst/>
                    </a:prstGeom>
                  </pic:spPr>
                </pic:pic>
              </a:graphicData>
            </a:graphic>
          </wp:inline>
        </w:drawing>
      </w:r>
    </w:p>
    <w:p w14:paraId="5508B913" w14:textId="77777777" w:rsidR="004152A8" w:rsidRDefault="004152A8" w:rsidP="00E51C6C">
      <w:pPr>
        <w:pStyle w:val="ListParagraph"/>
        <w:spacing w:before="0" w:after="0"/>
        <w:ind w:right="0"/>
        <w:rPr>
          <w:rFonts w:ascii="Franklin Gothic Medium" w:hAnsi="Franklin Gothic Medium" w:cs="Calibri"/>
          <w:i/>
          <w:iCs/>
          <w:sz w:val="22"/>
          <w:szCs w:val="22"/>
        </w:rPr>
      </w:pPr>
    </w:p>
    <w:p w14:paraId="03C7C6E2" w14:textId="77777777" w:rsidR="004152A8" w:rsidRDefault="004152A8" w:rsidP="00E51C6C">
      <w:pPr>
        <w:pStyle w:val="ListParagraph"/>
        <w:spacing w:before="0" w:after="0"/>
        <w:ind w:right="0"/>
        <w:rPr>
          <w:rFonts w:ascii="Franklin Gothic Medium" w:hAnsi="Franklin Gothic Medium" w:cs="Calibri"/>
          <w:i/>
          <w:iCs/>
          <w:sz w:val="22"/>
          <w:szCs w:val="22"/>
        </w:rPr>
      </w:pPr>
    </w:p>
    <w:p w14:paraId="14319BB7" w14:textId="08A1811D" w:rsidR="004152A8" w:rsidRDefault="004152A8" w:rsidP="00E51C6C">
      <w:pPr>
        <w:pStyle w:val="ListParagraph"/>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lastRenderedPageBreak/>
        <w:drawing>
          <wp:inline distT="0" distB="0" distL="0" distR="0" wp14:anchorId="36E2EB09" wp14:editId="1D103C0E">
            <wp:extent cx="2659380" cy="3752858"/>
            <wp:effectExtent l="0" t="0" r="7620" b="0"/>
            <wp:docPr id="28882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23257" name=""/>
                    <pic:cNvPicPr/>
                  </pic:nvPicPr>
                  <pic:blipFill>
                    <a:blip r:embed="rId15"/>
                    <a:stretch>
                      <a:fillRect/>
                    </a:stretch>
                  </pic:blipFill>
                  <pic:spPr>
                    <a:xfrm>
                      <a:off x="0" y="0"/>
                      <a:ext cx="2666306" cy="3762632"/>
                    </a:xfrm>
                    <a:prstGeom prst="rect">
                      <a:avLst/>
                    </a:prstGeom>
                  </pic:spPr>
                </pic:pic>
              </a:graphicData>
            </a:graphic>
          </wp:inline>
        </w:drawing>
      </w:r>
    </w:p>
    <w:p w14:paraId="1661CF21" w14:textId="1A7C1AA3" w:rsidR="004152A8" w:rsidRDefault="004152A8" w:rsidP="00E51C6C">
      <w:pPr>
        <w:pStyle w:val="ListParagraph"/>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drawing>
          <wp:inline distT="0" distB="0" distL="0" distR="0" wp14:anchorId="2616A26D" wp14:editId="34DF3287">
            <wp:extent cx="5675586" cy="4023360"/>
            <wp:effectExtent l="0" t="0" r="1905" b="0"/>
            <wp:docPr id="955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094" name=""/>
                    <pic:cNvPicPr/>
                  </pic:nvPicPr>
                  <pic:blipFill>
                    <a:blip r:embed="rId16"/>
                    <a:stretch>
                      <a:fillRect/>
                    </a:stretch>
                  </pic:blipFill>
                  <pic:spPr>
                    <a:xfrm>
                      <a:off x="0" y="0"/>
                      <a:ext cx="5681656" cy="4027663"/>
                    </a:xfrm>
                    <a:prstGeom prst="rect">
                      <a:avLst/>
                    </a:prstGeom>
                  </pic:spPr>
                </pic:pic>
              </a:graphicData>
            </a:graphic>
          </wp:inline>
        </w:drawing>
      </w:r>
    </w:p>
    <w:p w14:paraId="392B9622" w14:textId="77777777" w:rsidR="004152A8" w:rsidRPr="00EC114A" w:rsidRDefault="004152A8" w:rsidP="00E51C6C">
      <w:pPr>
        <w:pStyle w:val="ListParagraph"/>
        <w:spacing w:before="0" w:after="0"/>
        <w:ind w:right="0"/>
        <w:rPr>
          <w:rFonts w:ascii="Franklin Gothic Medium" w:hAnsi="Franklin Gothic Medium" w:cs="Calibri"/>
          <w:i/>
          <w:iCs/>
          <w:sz w:val="22"/>
          <w:szCs w:val="22"/>
        </w:rPr>
      </w:pPr>
    </w:p>
    <w:p w14:paraId="138143AD"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379892A9"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5B39AA57"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53535FD8"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0DECBAAA"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DA12929"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4476660"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35B4E0D1"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5B4103CA"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45A9D734"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7FC209DD"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8641A67"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8F55C0F"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0B96BF31"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51CD7B0A"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45ACA4BD"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B1861DB"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634CEB76"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1812C5B9"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3933AFE8"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2E76F0FF"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6AAFC4B9"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4785CD27" w14:textId="77777777" w:rsidR="004152A8" w:rsidRDefault="004152A8" w:rsidP="00E27C6B">
      <w:pPr>
        <w:spacing w:before="0" w:after="0"/>
        <w:ind w:left="0" w:right="0"/>
        <w:rPr>
          <w:rFonts w:ascii="Franklin Gothic Medium" w:hAnsi="Franklin Gothic Medium"/>
          <w:b/>
          <w:bCs/>
          <w:noProof/>
          <w:sz w:val="22"/>
          <w:szCs w:val="22"/>
          <w:lang w:val="en-AU" w:eastAsia="en-AU"/>
        </w:rPr>
      </w:pPr>
    </w:p>
    <w:p w14:paraId="3A492040" w14:textId="5E8E974C" w:rsidR="00E27C6B" w:rsidRPr="00EC114A" w:rsidRDefault="00E27C6B" w:rsidP="00E27C6B">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5: </w:t>
      </w:r>
    </w:p>
    <w:p w14:paraId="2267101E" w14:textId="77777777" w:rsidR="00E27C6B" w:rsidRPr="00EC114A" w:rsidRDefault="00E27C6B" w:rsidP="00E27C6B">
      <w:pPr>
        <w:spacing w:before="0" w:after="0"/>
        <w:ind w:left="0" w:right="0"/>
        <w:rPr>
          <w:rFonts w:ascii="Franklin Gothic Medium" w:hAnsi="Franklin Gothic Medium"/>
          <w:b/>
          <w:bCs/>
          <w:noProof/>
          <w:sz w:val="22"/>
          <w:szCs w:val="22"/>
          <w:lang w:val="en-AU" w:eastAsia="en-AU"/>
        </w:rPr>
      </w:pPr>
    </w:p>
    <w:p w14:paraId="655EE54A" w14:textId="77777777" w:rsidR="00E27C6B" w:rsidRPr="00EC114A"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also accessed a file called "hiddenmessage2.txt"</w:t>
      </w:r>
    </w:p>
    <w:p w14:paraId="048F4085" w14:textId="77777777" w:rsidR="00E27C6B" w:rsidRDefault="00E27C6B" w:rsidP="00E27C6B">
      <w:pPr>
        <w:pStyle w:val="ListParagraph"/>
        <w:numPr>
          <w:ilvl w:val="0"/>
          <w:numId w:val="4"/>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What is the contents of this file? Include it in your report</w:t>
      </w:r>
    </w:p>
    <w:p w14:paraId="32C6ADDA" w14:textId="39D7746F" w:rsidR="004152A8" w:rsidRDefault="004152A8" w:rsidP="00E27C6B">
      <w:pPr>
        <w:pStyle w:val="ListParagraph"/>
        <w:numPr>
          <w:ilvl w:val="0"/>
          <w:numId w:val="4"/>
        </w:numPr>
        <w:spacing w:before="0" w:after="0"/>
        <w:ind w:right="0"/>
        <w:rPr>
          <w:rFonts w:ascii="Franklin Gothic Medium" w:hAnsi="Franklin Gothic Medium" w:cs="Calibri"/>
          <w:i/>
          <w:iCs/>
          <w:sz w:val="22"/>
          <w:szCs w:val="22"/>
        </w:rPr>
      </w:pPr>
      <w:r w:rsidRPr="004152A8">
        <w:rPr>
          <w:rFonts w:ascii="Franklin Gothic Medium" w:hAnsi="Franklin Gothic Medium" w:cs="Calibri"/>
          <w:i/>
          <w:iCs/>
          <w:sz w:val="22"/>
          <w:szCs w:val="22"/>
        </w:rPr>
        <w:t xml:space="preserve">I viewed the TCP stream of this file, and noticed that instead of being plain text it was encoded data and when viewed as hex it had the same file signature as a jpg image. </w:t>
      </w:r>
      <w:proofErr w:type="gramStart"/>
      <w:r w:rsidRPr="004152A8">
        <w:rPr>
          <w:rFonts w:ascii="Franklin Gothic Medium" w:hAnsi="Franklin Gothic Medium" w:cs="Calibri"/>
          <w:i/>
          <w:iCs/>
          <w:sz w:val="22"/>
          <w:szCs w:val="22"/>
        </w:rPr>
        <w:t>So</w:t>
      </w:r>
      <w:proofErr w:type="gramEnd"/>
      <w:r w:rsidRPr="004152A8">
        <w:rPr>
          <w:rFonts w:ascii="Franklin Gothic Medium" w:hAnsi="Franklin Gothic Medium" w:cs="Calibri"/>
          <w:i/>
          <w:iCs/>
          <w:sz w:val="22"/>
          <w:szCs w:val="22"/>
        </w:rPr>
        <w:t xml:space="preserve"> I copied and saved the hex data with </w:t>
      </w:r>
      <w:proofErr w:type="spellStart"/>
      <w:r w:rsidRPr="004152A8">
        <w:rPr>
          <w:rFonts w:ascii="Franklin Gothic Medium" w:hAnsi="Franklin Gothic Medium" w:cs="Calibri"/>
          <w:i/>
          <w:iCs/>
          <w:sz w:val="22"/>
          <w:szCs w:val="22"/>
        </w:rPr>
        <w:t>HxD</w:t>
      </w:r>
      <w:proofErr w:type="spellEnd"/>
      <w:r w:rsidRPr="004152A8">
        <w:rPr>
          <w:rFonts w:ascii="Franklin Gothic Medium" w:hAnsi="Franklin Gothic Medium" w:cs="Calibri"/>
          <w:i/>
          <w:iCs/>
          <w:sz w:val="22"/>
          <w:szCs w:val="22"/>
        </w:rPr>
        <w:t xml:space="preserve"> as I have for other images, and discovered that the text file was actually this image</w:t>
      </w:r>
    </w:p>
    <w:p w14:paraId="356AAEC7" w14:textId="53EB88AE" w:rsidR="004152A8" w:rsidRPr="00EC114A" w:rsidRDefault="004152A8" w:rsidP="004152A8">
      <w:pPr>
        <w:pStyle w:val="ListParagraph"/>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drawing>
          <wp:inline distT="0" distB="0" distL="0" distR="0" wp14:anchorId="0DE74F82" wp14:editId="01AD8312">
            <wp:extent cx="3945467" cy="2219325"/>
            <wp:effectExtent l="0" t="0" r="0" b="0"/>
            <wp:docPr id="509793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3540" name="Picture 509793540"/>
                    <pic:cNvPicPr/>
                  </pic:nvPicPr>
                  <pic:blipFill>
                    <a:blip r:embed="rId17">
                      <a:extLst>
                        <a:ext uri="{28A0092B-C50C-407E-A947-70E740481C1C}">
                          <a14:useLocalDpi xmlns:a14="http://schemas.microsoft.com/office/drawing/2010/main" val="0"/>
                        </a:ext>
                      </a:extLst>
                    </a:blip>
                    <a:stretch>
                      <a:fillRect/>
                    </a:stretch>
                  </pic:blipFill>
                  <pic:spPr>
                    <a:xfrm>
                      <a:off x="0" y="0"/>
                      <a:ext cx="3948456" cy="2221006"/>
                    </a:xfrm>
                    <a:prstGeom prst="rect">
                      <a:avLst/>
                    </a:prstGeom>
                  </pic:spPr>
                </pic:pic>
              </a:graphicData>
            </a:graphic>
          </wp:inline>
        </w:drawing>
      </w:r>
    </w:p>
    <w:p w14:paraId="0077401A" w14:textId="77777777" w:rsidR="00F33DD2" w:rsidRDefault="00F33DD2" w:rsidP="00FE5C0F">
      <w:pPr>
        <w:spacing w:before="0" w:after="0"/>
        <w:ind w:left="0" w:right="0"/>
        <w:rPr>
          <w:rFonts w:ascii="Franklin Gothic Medium" w:hAnsi="Franklin Gothic Medium"/>
          <w:b/>
          <w:bCs/>
          <w:noProof/>
          <w:sz w:val="22"/>
          <w:szCs w:val="22"/>
          <w:lang w:val="en-AU" w:eastAsia="en-AU"/>
        </w:rPr>
      </w:pPr>
    </w:p>
    <w:p w14:paraId="61B38901"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57EE9648"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11CD1A1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AA2C14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5897FCD4"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650C44A3"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26401CFA"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326F522D"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DC27EF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32CA916A"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53B9A1F4"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3BAA117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3EA7818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23BCDB2A"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2A2F381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5AF22D1"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69560052"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65097A9A"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27BA7EBE"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7B6E435F"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B9FF501" w14:textId="77777777" w:rsidR="004152A8" w:rsidRPr="00EC114A" w:rsidRDefault="004152A8" w:rsidP="00FE5C0F">
      <w:pPr>
        <w:spacing w:before="0" w:after="0"/>
        <w:ind w:left="0" w:right="0"/>
        <w:rPr>
          <w:rFonts w:ascii="Franklin Gothic Medium" w:hAnsi="Franklin Gothic Medium"/>
          <w:b/>
          <w:bCs/>
          <w:noProof/>
          <w:sz w:val="22"/>
          <w:szCs w:val="22"/>
          <w:lang w:val="en-AU" w:eastAsia="en-AU"/>
        </w:rPr>
      </w:pPr>
    </w:p>
    <w:p w14:paraId="7972A8D6"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05941A1C"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132B512D"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A33FD70"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1F61271"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1BC22B1"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6D7B2292"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5E9C5A87"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13C45C7"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7E5855CF"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574A36B8"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17E0B7A7"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1357AE1"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1A600265"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2CC0DCEC"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4A3FB764"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09EDBC54" w14:textId="7DE80CCB"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6: </w:t>
      </w:r>
    </w:p>
    <w:p w14:paraId="005E90D4"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4E889909"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an image called "atm-image.jpg"</w:t>
      </w:r>
    </w:p>
    <w:p w14:paraId="6963C58F"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Identify what is different about this traffic and include everything in your report.</w:t>
      </w:r>
    </w:p>
    <w:p w14:paraId="6B693CB7" w14:textId="7EE2ACA2" w:rsidR="00F33DD2" w:rsidRDefault="00FB2C73" w:rsidP="00FE5C0F">
      <w:pPr>
        <w:spacing w:before="0" w:after="0"/>
        <w:ind w:left="0"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AU" w:eastAsia="en-AU"/>
        </w:rPr>
        <w:drawing>
          <wp:inline distT="0" distB="0" distL="0" distR="0" wp14:anchorId="5905AC80" wp14:editId="7C09819E">
            <wp:extent cx="2619375" cy="1743075"/>
            <wp:effectExtent l="0" t="0" r="9525" b="9525"/>
            <wp:docPr id="179123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431" name="Picture 179123431"/>
                    <pic:cNvPicPr/>
                  </pic:nvPicPr>
                  <pic:blipFill>
                    <a:blip r:embed="rId18">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3104792" w14:textId="77777777" w:rsidR="004152A8" w:rsidRDefault="004152A8" w:rsidP="00FE5C0F">
      <w:pPr>
        <w:spacing w:before="0" w:after="0"/>
        <w:ind w:left="0" w:right="0"/>
        <w:rPr>
          <w:rFonts w:ascii="Franklin Gothic Medium" w:hAnsi="Franklin Gothic Medium"/>
          <w:b/>
          <w:bCs/>
          <w:noProof/>
          <w:sz w:val="22"/>
          <w:szCs w:val="22"/>
          <w:lang w:val="en-AU" w:eastAsia="en-AU"/>
        </w:rPr>
      </w:pPr>
    </w:p>
    <w:p w14:paraId="1178D4DE" w14:textId="77777777" w:rsidR="00FB2C73" w:rsidRDefault="00FB2C73" w:rsidP="00FE5C0F">
      <w:pPr>
        <w:spacing w:before="0" w:after="0"/>
        <w:ind w:left="0" w:right="0"/>
        <w:rPr>
          <w:rFonts w:ascii="Franklin Gothic Medium" w:hAnsi="Franklin Gothic Medium"/>
          <w:b/>
          <w:bCs/>
          <w:noProof/>
          <w:sz w:val="22"/>
          <w:szCs w:val="22"/>
          <w:lang w:val="en-AU" w:eastAsia="en-AU"/>
        </w:rPr>
      </w:pPr>
    </w:p>
    <w:p w14:paraId="6855AE02" w14:textId="63234302" w:rsidR="00FB2C73" w:rsidRDefault="00FB2C73" w:rsidP="00FE5C0F">
      <w:pPr>
        <w:spacing w:before="0" w:after="0"/>
        <w:ind w:left="0" w:right="0"/>
        <w:rPr>
          <w:rFonts w:ascii="Franklin Gothic Medium" w:hAnsi="Franklin Gothic Medium"/>
          <w:b/>
          <w:bCs/>
          <w:noProof/>
          <w:sz w:val="22"/>
          <w:szCs w:val="22"/>
          <w:lang w:val="en-AU" w:eastAsia="en-AU"/>
        </w:rPr>
      </w:pPr>
      <w:r>
        <w:rPr>
          <w:rFonts w:ascii="Franklin Gothic Medium" w:hAnsi="Franklin Gothic Medium"/>
          <w:b/>
          <w:bCs/>
          <w:noProof/>
          <w:sz w:val="22"/>
          <w:szCs w:val="22"/>
          <w:lang w:val="en-AU" w:eastAsia="en-AU"/>
        </w:rPr>
        <w:drawing>
          <wp:inline distT="0" distB="0" distL="0" distR="0" wp14:anchorId="5ACE87AE" wp14:editId="3FFA07F6">
            <wp:extent cx="2533650" cy="1809750"/>
            <wp:effectExtent l="0" t="0" r="0" b="0"/>
            <wp:docPr id="1772055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55521" name="Picture 1772055521"/>
                    <pic:cNvPicPr/>
                  </pic:nvPicPr>
                  <pic:blipFill>
                    <a:blip r:embed="rId19">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14:paraId="75780504" w14:textId="77777777" w:rsidR="004152A8" w:rsidRPr="00EC114A" w:rsidRDefault="004152A8" w:rsidP="00FE5C0F">
      <w:pPr>
        <w:spacing w:before="0" w:after="0"/>
        <w:ind w:left="0" w:right="0"/>
        <w:rPr>
          <w:rFonts w:ascii="Franklin Gothic Medium" w:hAnsi="Franklin Gothic Medium"/>
          <w:b/>
          <w:bCs/>
          <w:noProof/>
          <w:sz w:val="22"/>
          <w:szCs w:val="22"/>
          <w:lang w:val="en-AU" w:eastAsia="en-AU"/>
        </w:rPr>
      </w:pPr>
    </w:p>
    <w:p w14:paraId="6263E4B9" w14:textId="67560E23" w:rsidR="00FE5C0F" w:rsidRPr="00EC114A" w:rsidRDefault="00FE5C0F" w:rsidP="00FE5C0F">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7: </w:t>
      </w:r>
    </w:p>
    <w:p w14:paraId="2D4A67A6" w14:textId="77777777" w:rsidR="00FE5C0F" w:rsidRPr="00EC114A" w:rsidRDefault="00FE5C0F" w:rsidP="00FE5C0F">
      <w:pPr>
        <w:spacing w:before="0" w:after="0"/>
        <w:ind w:left="0" w:right="0"/>
        <w:rPr>
          <w:rFonts w:ascii="Franklin Gothic Medium" w:hAnsi="Franklin Gothic Medium"/>
          <w:b/>
          <w:bCs/>
          <w:noProof/>
          <w:sz w:val="22"/>
          <w:szCs w:val="22"/>
          <w:lang w:val="en-AU" w:eastAsia="en-AU"/>
        </w:rPr>
      </w:pPr>
    </w:p>
    <w:p w14:paraId="3F9B26AB" w14:textId="77777777" w:rsidR="00FE5C0F" w:rsidRPr="00EC114A" w:rsidRDefault="00FE5C0F" w:rsidP="00FE5C0F">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network traffic shows that the user accessed the image "broken.png"</w:t>
      </w:r>
    </w:p>
    <w:p w14:paraId="02477204" w14:textId="74711D23" w:rsidR="00FE5C0F" w:rsidRDefault="00FE5C0F"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Extract and include the image in your report.</w:t>
      </w:r>
    </w:p>
    <w:p w14:paraId="68DFBBE4" w14:textId="2768BA93" w:rsidR="00FB2C73" w:rsidRDefault="00FB2C73" w:rsidP="00FB2C73">
      <w:pPr>
        <w:pStyle w:val="ListParagraph"/>
        <w:spacing w:before="0" w:after="0"/>
        <w:ind w:right="0"/>
        <w:rPr>
          <w:rFonts w:ascii="Franklin Gothic Medium" w:hAnsi="Franklin Gothic Medium" w:cs="Calibri"/>
          <w:i/>
          <w:iCs/>
          <w:sz w:val="22"/>
          <w:szCs w:val="22"/>
        </w:rPr>
      </w:pPr>
      <w:r w:rsidRPr="00FB2C73">
        <w:rPr>
          <w:rFonts w:ascii="Franklin Gothic Medium" w:hAnsi="Franklin Gothic Medium" w:cs="Calibri"/>
          <w:i/>
          <w:iCs/>
          <w:sz w:val="22"/>
          <w:szCs w:val="22"/>
        </w:rPr>
        <w:t xml:space="preserve">The TCP stream for the broken.png traffic did not show any file signature for a </w:t>
      </w:r>
      <w:proofErr w:type="spellStart"/>
      <w:r w:rsidRPr="00FB2C73">
        <w:rPr>
          <w:rFonts w:ascii="Franklin Gothic Medium" w:hAnsi="Franklin Gothic Medium" w:cs="Calibri"/>
          <w:i/>
          <w:iCs/>
          <w:sz w:val="22"/>
          <w:szCs w:val="22"/>
        </w:rPr>
        <w:t>png</w:t>
      </w:r>
      <w:proofErr w:type="spellEnd"/>
      <w:r w:rsidRPr="00FB2C73">
        <w:rPr>
          <w:rFonts w:ascii="Franklin Gothic Medium" w:hAnsi="Franklin Gothic Medium" w:cs="Calibri"/>
          <w:i/>
          <w:iCs/>
          <w:sz w:val="22"/>
          <w:szCs w:val="22"/>
        </w:rPr>
        <w:t xml:space="preserve"> image. </w:t>
      </w:r>
      <w:proofErr w:type="gramStart"/>
      <w:r w:rsidRPr="00FB2C73">
        <w:rPr>
          <w:rFonts w:ascii="Franklin Gothic Medium" w:hAnsi="Franklin Gothic Medium" w:cs="Calibri"/>
          <w:i/>
          <w:iCs/>
          <w:sz w:val="22"/>
          <w:szCs w:val="22"/>
        </w:rPr>
        <w:t>So</w:t>
      </w:r>
      <w:proofErr w:type="gramEnd"/>
      <w:r w:rsidRPr="00FB2C73">
        <w:rPr>
          <w:rFonts w:ascii="Franklin Gothic Medium" w:hAnsi="Franklin Gothic Medium" w:cs="Calibri"/>
          <w:i/>
          <w:iCs/>
          <w:sz w:val="22"/>
          <w:szCs w:val="22"/>
        </w:rPr>
        <w:t xml:space="preserve"> while viewing the ascii form of the data, I recognized that the data was encoded in base64. Decrypting the base64 with an online tool resulted in </w:t>
      </w:r>
      <w:proofErr w:type="spellStart"/>
      <w:r w:rsidRPr="00FB2C73">
        <w:rPr>
          <w:rFonts w:ascii="Franklin Gothic Medium" w:hAnsi="Franklin Gothic Medium" w:cs="Calibri"/>
          <w:i/>
          <w:iCs/>
          <w:sz w:val="22"/>
          <w:szCs w:val="22"/>
        </w:rPr>
        <w:t>png</w:t>
      </w:r>
      <w:proofErr w:type="spellEnd"/>
      <w:r w:rsidRPr="00FB2C73">
        <w:rPr>
          <w:rFonts w:ascii="Franklin Gothic Medium" w:hAnsi="Franklin Gothic Medium" w:cs="Calibri"/>
          <w:i/>
          <w:iCs/>
          <w:sz w:val="22"/>
          <w:szCs w:val="22"/>
        </w:rPr>
        <w:t xml:space="preserve"> image data, which I copied into the “decoded text” section of </w:t>
      </w:r>
      <w:proofErr w:type="spellStart"/>
      <w:r w:rsidRPr="00FB2C73">
        <w:rPr>
          <w:rFonts w:ascii="Franklin Gothic Medium" w:hAnsi="Franklin Gothic Medium" w:cs="Calibri"/>
          <w:i/>
          <w:iCs/>
          <w:sz w:val="22"/>
          <w:szCs w:val="22"/>
        </w:rPr>
        <w:t>HxD</w:t>
      </w:r>
      <w:proofErr w:type="spellEnd"/>
      <w:r w:rsidRPr="00FB2C73">
        <w:rPr>
          <w:rFonts w:ascii="Franklin Gothic Medium" w:hAnsi="Franklin Gothic Medium" w:cs="Calibri"/>
          <w:i/>
          <w:iCs/>
          <w:sz w:val="22"/>
          <w:szCs w:val="22"/>
        </w:rPr>
        <w:t xml:space="preserve"> and saved as a </w:t>
      </w:r>
      <w:proofErr w:type="spellStart"/>
      <w:r w:rsidRPr="00FB2C73">
        <w:rPr>
          <w:rFonts w:ascii="Franklin Gothic Medium" w:hAnsi="Franklin Gothic Medium" w:cs="Calibri"/>
          <w:i/>
          <w:iCs/>
          <w:sz w:val="22"/>
          <w:szCs w:val="22"/>
        </w:rPr>
        <w:t>png</w:t>
      </w:r>
      <w:proofErr w:type="spellEnd"/>
      <w:r w:rsidRPr="00FB2C73">
        <w:rPr>
          <w:rFonts w:ascii="Franklin Gothic Medium" w:hAnsi="Franklin Gothic Medium" w:cs="Calibri"/>
          <w:i/>
          <w:iCs/>
          <w:sz w:val="22"/>
          <w:szCs w:val="22"/>
        </w:rPr>
        <w:t xml:space="preserve"> file.</w:t>
      </w:r>
    </w:p>
    <w:p w14:paraId="5F906442" w14:textId="113C2A44" w:rsidR="00FB2C73" w:rsidRPr="00EC114A" w:rsidRDefault="00FB2C73" w:rsidP="00FB2C73">
      <w:pPr>
        <w:pStyle w:val="ListParagraph"/>
        <w:spacing w:before="0" w:after="0"/>
        <w:ind w:right="0"/>
        <w:rPr>
          <w:rFonts w:ascii="Franklin Gothic Medium" w:hAnsi="Franklin Gothic Medium" w:cs="Calibri"/>
          <w:i/>
          <w:iCs/>
          <w:sz w:val="22"/>
          <w:szCs w:val="22"/>
        </w:rPr>
      </w:pPr>
      <w:r>
        <w:rPr>
          <w:rFonts w:ascii="Franklin Gothic Medium" w:hAnsi="Franklin Gothic Medium" w:cs="Calibri"/>
          <w:i/>
          <w:iCs/>
          <w:noProof/>
          <w:sz w:val="22"/>
          <w:szCs w:val="22"/>
        </w:rPr>
        <w:lastRenderedPageBreak/>
        <w:drawing>
          <wp:inline distT="0" distB="0" distL="0" distR="0" wp14:anchorId="4C2E1B9D" wp14:editId="0B036008">
            <wp:extent cx="2407920" cy="2407920"/>
            <wp:effectExtent l="0" t="0" r="0" b="0"/>
            <wp:docPr id="3548199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9923" name="Picture 354819923"/>
                    <pic:cNvPicPr/>
                  </pic:nvPicPr>
                  <pic:blipFill>
                    <a:blip r:embed="rId20">
                      <a:extLst>
                        <a:ext uri="{28A0092B-C50C-407E-A947-70E740481C1C}">
                          <a14:useLocalDpi xmlns:a14="http://schemas.microsoft.com/office/drawing/2010/main" val="0"/>
                        </a:ext>
                      </a:extLst>
                    </a:blip>
                    <a:stretch>
                      <a:fillRect/>
                    </a:stretch>
                  </pic:blipFill>
                  <pic:spPr>
                    <a:xfrm>
                      <a:off x="0" y="0"/>
                      <a:ext cx="2407920" cy="2407920"/>
                    </a:xfrm>
                    <a:prstGeom prst="rect">
                      <a:avLst/>
                    </a:prstGeom>
                  </pic:spPr>
                </pic:pic>
              </a:graphicData>
            </a:graphic>
          </wp:inline>
        </w:drawing>
      </w:r>
    </w:p>
    <w:p w14:paraId="3277C6CB" w14:textId="77777777" w:rsidR="00F33DD2" w:rsidRPr="00EC114A" w:rsidRDefault="00F33DD2" w:rsidP="00F33DD2">
      <w:pPr>
        <w:pStyle w:val="ListParagraph"/>
        <w:spacing w:before="0" w:after="0"/>
        <w:ind w:right="0"/>
        <w:rPr>
          <w:rFonts w:ascii="Franklin Gothic Medium" w:hAnsi="Franklin Gothic Medium" w:cs="Calibri"/>
          <w:i/>
          <w:iCs/>
          <w:sz w:val="22"/>
          <w:szCs w:val="22"/>
        </w:rPr>
      </w:pPr>
    </w:p>
    <w:p w14:paraId="4190B394" w14:textId="2DADCF07" w:rsidR="00F33DD2" w:rsidRPr="00EC114A" w:rsidRDefault="00F33DD2" w:rsidP="00F33DD2">
      <w:pPr>
        <w:spacing w:before="0" w:after="0"/>
        <w:ind w:left="0" w:right="0"/>
        <w:rPr>
          <w:rFonts w:ascii="Franklin Gothic Medium" w:hAnsi="Franklin Gothic Medium"/>
          <w:b/>
          <w:bCs/>
          <w:noProof/>
          <w:sz w:val="22"/>
          <w:szCs w:val="22"/>
          <w:lang w:val="en-AU" w:eastAsia="en-AU"/>
        </w:rPr>
      </w:pPr>
      <w:r w:rsidRPr="00EC114A">
        <w:rPr>
          <w:rFonts w:ascii="Franklin Gothic Medium" w:hAnsi="Franklin Gothic Medium"/>
          <w:b/>
          <w:bCs/>
          <w:noProof/>
          <w:sz w:val="22"/>
          <w:szCs w:val="22"/>
          <w:lang w:val="en-AU" w:eastAsia="en-AU"/>
        </w:rPr>
        <w:t xml:space="preserve">Sub-task 8: </w:t>
      </w:r>
    </w:p>
    <w:p w14:paraId="67460B4E" w14:textId="77777777" w:rsidR="00F33DD2" w:rsidRPr="00EC114A" w:rsidRDefault="00F33DD2" w:rsidP="00F33DD2">
      <w:pPr>
        <w:spacing w:before="0" w:after="0"/>
        <w:ind w:left="0" w:right="0"/>
        <w:rPr>
          <w:rFonts w:ascii="Franklin Gothic Medium" w:hAnsi="Franklin Gothic Medium"/>
          <w:b/>
          <w:bCs/>
          <w:noProof/>
          <w:sz w:val="22"/>
          <w:szCs w:val="22"/>
          <w:lang w:val="en-AU" w:eastAsia="en-AU"/>
        </w:rPr>
      </w:pPr>
    </w:p>
    <w:p w14:paraId="5BCCB1F7" w14:textId="77777777" w:rsidR="00F33DD2" w:rsidRPr="00EC114A"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The user accessed one more document called securepdf.pdf</w:t>
      </w:r>
    </w:p>
    <w:p w14:paraId="56D43BE0" w14:textId="128A9852" w:rsidR="00F33DD2" w:rsidRPr="00EC114A" w:rsidRDefault="00F33DD2" w:rsidP="00F33DD2">
      <w:pPr>
        <w:pStyle w:val="ListParagraph"/>
        <w:numPr>
          <w:ilvl w:val="0"/>
          <w:numId w:val="5"/>
        </w:numPr>
        <w:spacing w:before="0" w:after="0"/>
        <w:ind w:right="0"/>
        <w:rPr>
          <w:rFonts w:ascii="Franklin Gothic Medium" w:hAnsi="Franklin Gothic Medium" w:cs="Calibri"/>
          <w:i/>
          <w:iCs/>
          <w:sz w:val="22"/>
          <w:szCs w:val="22"/>
        </w:rPr>
      </w:pPr>
      <w:r w:rsidRPr="00EC114A">
        <w:rPr>
          <w:rFonts w:ascii="Franklin Gothic Medium" w:hAnsi="Franklin Gothic Medium" w:cs="Calibri"/>
          <w:i/>
          <w:iCs/>
          <w:sz w:val="22"/>
          <w:szCs w:val="22"/>
        </w:rPr>
        <w:t>Access this document</w:t>
      </w:r>
      <w:r w:rsidR="003F0CEC">
        <w:rPr>
          <w:rFonts w:ascii="Franklin Gothic Medium" w:hAnsi="Franklin Gothic Medium" w:cs="Calibri"/>
          <w:i/>
          <w:iCs/>
          <w:sz w:val="22"/>
          <w:szCs w:val="22"/>
        </w:rPr>
        <w:t xml:space="preserve"> include an image of the pdf in your report</w:t>
      </w:r>
      <w:r w:rsidRPr="00EC114A">
        <w:rPr>
          <w:rFonts w:ascii="Franklin Gothic Medium" w:hAnsi="Franklin Gothic Medium" w:cs="Calibri"/>
          <w:i/>
          <w:iCs/>
          <w:sz w:val="22"/>
          <w:szCs w:val="22"/>
        </w:rPr>
        <w:t>. Detail the steps to access it.</w:t>
      </w:r>
    </w:p>
    <w:p w14:paraId="0FF4CA9A" w14:textId="77777777" w:rsidR="0097736D" w:rsidRDefault="0097736D" w:rsidP="007C7373">
      <w:pPr>
        <w:ind w:left="0"/>
        <w:rPr>
          <w:b/>
          <w:bCs/>
          <w:noProof/>
          <w:lang w:eastAsia="en-AU"/>
        </w:rPr>
      </w:pPr>
      <w:r w:rsidRPr="0097736D">
        <w:rPr>
          <w:b/>
          <w:bCs/>
          <w:noProof/>
          <w:lang w:eastAsia="en-AU"/>
        </w:rPr>
        <w:t xml:space="preserve">After investigating the TCP stream for securepdf.pdf I discovered three things: </w:t>
      </w:r>
    </w:p>
    <w:p w14:paraId="3F596A9E" w14:textId="77777777" w:rsidR="0097736D" w:rsidRDefault="0097736D" w:rsidP="007C7373">
      <w:pPr>
        <w:ind w:left="0"/>
        <w:rPr>
          <w:b/>
          <w:bCs/>
          <w:noProof/>
          <w:lang w:eastAsia="en-AU"/>
        </w:rPr>
      </w:pPr>
      <w:r w:rsidRPr="0097736D">
        <w:rPr>
          <w:b/>
          <w:bCs/>
          <w:noProof/>
          <w:lang w:eastAsia="en-AU"/>
        </w:rPr>
        <w:t xml:space="preserve">The data there was not for a PDF. The bottom of the file contained the hidden message: Password is “secure” It contained the file signature for a zip file, meaning that the what the user downloaded was actually a zip file. </w:t>
      </w:r>
    </w:p>
    <w:p w14:paraId="12862350" w14:textId="3D0D393B" w:rsidR="007263BB" w:rsidRDefault="0097736D" w:rsidP="007C7373">
      <w:pPr>
        <w:ind w:left="0"/>
        <w:rPr>
          <w:b/>
          <w:bCs/>
          <w:noProof/>
          <w:lang w:eastAsia="en-AU"/>
        </w:rPr>
      </w:pPr>
      <w:r w:rsidRPr="0097736D">
        <w:rPr>
          <w:b/>
          <w:bCs/>
          <w:noProof/>
          <w:lang w:eastAsia="en-AU"/>
        </w:rPr>
        <w:t>So I copied the hex of the zip file into HxD and saved it as a zip file. I opened this zip file, and found it contained a pdf file called rawpdf.pdf. When opened, the pdf prompted for a password. The password ‘secure’ shown in the tcp stream worked, and the PDF opened. It was the first two pages to a guide for internet banking.</w:t>
      </w:r>
    </w:p>
    <w:p w14:paraId="3BB5857E" w14:textId="77777777" w:rsidR="0097736D" w:rsidRPr="007263BB" w:rsidRDefault="0097736D" w:rsidP="007C7373">
      <w:pPr>
        <w:ind w:left="0"/>
        <w:rPr>
          <w:b/>
          <w:bCs/>
          <w:noProof/>
          <w:lang w:val="en-AU" w:eastAsia="en-AU"/>
        </w:rPr>
      </w:pPr>
    </w:p>
    <w:sectPr w:rsidR="0097736D" w:rsidRPr="007263BB" w:rsidSect="00F33DD2">
      <w:headerReference w:type="default" r:id="rId21"/>
      <w:pgSz w:w="12240" w:h="15840" w:code="1"/>
      <w:pgMar w:top="314" w:right="720" w:bottom="27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08CB5" w14:textId="77777777" w:rsidR="00416473" w:rsidRDefault="00416473" w:rsidP="00A66B18">
      <w:pPr>
        <w:spacing w:before="0" w:after="0"/>
      </w:pPr>
      <w:r>
        <w:separator/>
      </w:r>
    </w:p>
  </w:endnote>
  <w:endnote w:type="continuationSeparator" w:id="0">
    <w:p w14:paraId="70BEA2ED" w14:textId="77777777" w:rsidR="00416473" w:rsidRDefault="00416473"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F3533A" w14:textId="77777777" w:rsidR="00416473" w:rsidRDefault="00416473" w:rsidP="00A66B18">
      <w:pPr>
        <w:spacing w:before="0" w:after="0"/>
      </w:pPr>
      <w:r>
        <w:separator/>
      </w:r>
    </w:p>
  </w:footnote>
  <w:footnote w:type="continuationSeparator" w:id="0">
    <w:p w14:paraId="7F38D69E" w14:textId="77777777" w:rsidR="00416473" w:rsidRDefault="00416473" w:rsidP="00A66B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5709B" w14:textId="77777777" w:rsidR="00A66B18" w:rsidRDefault="00A66B18">
    <w:pPr>
      <w:pStyle w:val="Header"/>
    </w:pPr>
    <w:r w:rsidRPr="0041428F">
      <w:rPr>
        <w:noProof/>
        <w:lang w:eastAsia="en-US"/>
      </w:rPr>
      <mc:AlternateContent>
        <mc:Choice Requires="wpg">
          <w:drawing>
            <wp:anchor distT="0" distB="0" distL="114300" distR="114300" simplePos="0" relativeHeight="251659264" behindDoc="1" locked="0" layoutInCell="1" allowOverlap="1" wp14:anchorId="5C4C085D" wp14:editId="6BE9C69A">
              <wp:simplePos x="0" y="0"/>
              <wp:positionH relativeFrom="column">
                <wp:posOffset>-457200</wp:posOffset>
              </wp:positionH>
              <wp:positionV relativeFrom="paragraph">
                <wp:posOffset>-457200</wp:posOffset>
              </wp:positionV>
              <wp:extent cx="8248650" cy="3030070"/>
              <wp:effectExtent l="0" t="0" r="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8248650" cy="3030070"/>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AE02C" id="Graphic 17" o:spid="_x0000_s1026" alt="Curved accent shapes that collectively build the header design" style="position:absolute;margin-left:-36pt;margin-top:-36pt;width:649.5pt;height:238.6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">
              <v:shape id="Freeform: Shape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Freeform: Shape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Freeform: Shape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Freeform: Shape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73845"/>
    <w:multiLevelType w:val="hybridMultilevel"/>
    <w:tmpl w:val="EB12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D21B72"/>
    <w:multiLevelType w:val="hybridMultilevel"/>
    <w:tmpl w:val="23584B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20874"/>
    <w:multiLevelType w:val="hybridMultilevel"/>
    <w:tmpl w:val="7C040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AB1AFF"/>
    <w:multiLevelType w:val="hybridMultilevel"/>
    <w:tmpl w:val="B4CA4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C84799"/>
    <w:multiLevelType w:val="hybridMultilevel"/>
    <w:tmpl w:val="F20AF78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1F801FD"/>
    <w:multiLevelType w:val="hybridMultilevel"/>
    <w:tmpl w:val="D40C8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43596749">
    <w:abstractNumId w:val="2"/>
  </w:num>
  <w:num w:numId="2" w16cid:durableId="1523202187">
    <w:abstractNumId w:val="1"/>
  </w:num>
  <w:num w:numId="3" w16cid:durableId="2073116162">
    <w:abstractNumId w:val="5"/>
  </w:num>
  <w:num w:numId="4" w16cid:durableId="874347258">
    <w:abstractNumId w:val="0"/>
  </w:num>
  <w:num w:numId="5" w16cid:durableId="1492479710">
    <w:abstractNumId w:val="3"/>
  </w:num>
  <w:num w:numId="6" w16cid:durableId="1606961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C0D"/>
    <w:rsid w:val="000563E9"/>
    <w:rsid w:val="00075A4E"/>
    <w:rsid w:val="00081375"/>
    <w:rsid w:val="00083BAA"/>
    <w:rsid w:val="0010680C"/>
    <w:rsid w:val="00152B0B"/>
    <w:rsid w:val="001766D6"/>
    <w:rsid w:val="0018151F"/>
    <w:rsid w:val="00192419"/>
    <w:rsid w:val="001C270D"/>
    <w:rsid w:val="001E2320"/>
    <w:rsid w:val="00214E28"/>
    <w:rsid w:val="002256D1"/>
    <w:rsid w:val="00276530"/>
    <w:rsid w:val="00293626"/>
    <w:rsid w:val="00293FCE"/>
    <w:rsid w:val="002B16A2"/>
    <w:rsid w:val="002E3B42"/>
    <w:rsid w:val="00352B81"/>
    <w:rsid w:val="00394757"/>
    <w:rsid w:val="003A0150"/>
    <w:rsid w:val="003D1378"/>
    <w:rsid w:val="003E24DF"/>
    <w:rsid w:val="003F0CEC"/>
    <w:rsid w:val="003F3FD4"/>
    <w:rsid w:val="00401569"/>
    <w:rsid w:val="0041428F"/>
    <w:rsid w:val="004152A8"/>
    <w:rsid w:val="00416473"/>
    <w:rsid w:val="004225F9"/>
    <w:rsid w:val="00440BE1"/>
    <w:rsid w:val="004A2B0D"/>
    <w:rsid w:val="004C193D"/>
    <w:rsid w:val="004D1382"/>
    <w:rsid w:val="005459B5"/>
    <w:rsid w:val="005C2210"/>
    <w:rsid w:val="00612AE8"/>
    <w:rsid w:val="00615018"/>
    <w:rsid w:val="0062123A"/>
    <w:rsid w:val="00630C37"/>
    <w:rsid w:val="0064428C"/>
    <w:rsid w:val="00646E75"/>
    <w:rsid w:val="00666188"/>
    <w:rsid w:val="006F6F10"/>
    <w:rsid w:val="00706CAA"/>
    <w:rsid w:val="007263BB"/>
    <w:rsid w:val="00783E79"/>
    <w:rsid w:val="007B2891"/>
    <w:rsid w:val="007B2BC1"/>
    <w:rsid w:val="007B5AE8"/>
    <w:rsid w:val="007C7373"/>
    <w:rsid w:val="007F5192"/>
    <w:rsid w:val="008F3614"/>
    <w:rsid w:val="008F6C0D"/>
    <w:rsid w:val="0091575C"/>
    <w:rsid w:val="00950FDF"/>
    <w:rsid w:val="0097736D"/>
    <w:rsid w:val="00982F7C"/>
    <w:rsid w:val="00A0141A"/>
    <w:rsid w:val="00A25DE7"/>
    <w:rsid w:val="00A26FE7"/>
    <w:rsid w:val="00A66B18"/>
    <w:rsid w:val="00A6783B"/>
    <w:rsid w:val="00A96CF8"/>
    <w:rsid w:val="00AA089B"/>
    <w:rsid w:val="00AC4F11"/>
    <w:rsid w:val="00AD1D45"/>
    <w:rsid w:val="00AE1388"/>
    <w:rsid w:val="00AF3982"/>
    <w:rsid w:val="00B246DB"/>
    <w:rsid w:val="00B24BE7"/>
    <w:rsid w:val="00B50294"/>
    <w:rsid w:val="00B57D6E"/>
    <w:rsid w:val="00C04114"/>
    <w:rsid w:val="00C701F7"/>
    <w:rsid w:val="00C70786"/>
    <w:rsid w:val="00CC2903"/>
    <w:rsid w:val="00CE6CB7"/>
    <w:rsid w:val="00D10958"/>
    <w:rsid w:val="00D66593"/>
    <w:rsid w:val="00DB10EA"/>
    <w:rsid w:val="00DE6DA2"/>
    <w:rsid w:val="00DF2D30"/>
    <w:rsid w:val="00E27C6B"/>
    <w:rsid w:val="00E4786A"/>
    <w:rsid w:val="00E51C6C"/>
    <w:rsid w:val="00E55D74"/>
    <w:rsid w:val="00E6540C"/>
    <w:rsid w:val="00E81E2A"/>
    <w:rsid w:val="00EC114A"/>
    <w:rsid w:val="00EC33FF"/>
    <w:rsid w:val="00EE0952"/>
    <w:rsid w:val="00EF6A1C"/>
    <w:rsid w:val="00F1737B"/>
    <w:rsid w:val="00F33DD2"/>
    <w:rsid w:val="00FB2C73"/>
    <w:rsid w:val="00FE0F43"/>
    <w:rsid w:val="00FE5C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7F50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3B"/>
    <w:pPr>
      <w:spacing w:before="40" w:after="360"/>
      <w:ind w:left="720" w:right="720"/>
    </w:pPr>
    <w:rPr>
      <w:rFonts w:eastAsiaTheme="minorHAnsi"/>
      <w:color w:val="595959" w:themeColor="text1" w:themeTint="A6"/>
      <w:kern w:val="20"/>
      <w:szCs w:val="20"/>
    </w:rPr>
  </w:style>
  <w:style w:type="paragraph" w:styleId="Heading1">
    <w:name w:val="heading 1"/>
    <w:basedOn w:val="Normal"/>
    <w:next w:val="Normal"/>
    <w:link w:val="Heading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Heading2">
    <w:name w:val="heading 2"/>
    <w:basedOn w:val="Normal"/>
    <w:next w:val="Normal"/>
    <w:link w:val="Heading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Recipient">
    <w:name w:val="Recipient"/>
    <w:basedOn w:val="Normal"/>
    <w:uiPriority w:val="3"/>
    <w:qFormat/>
    <w:rsid w:val="00A66B18"/>
    <w:pPr>
      <w:spacing w:before="840" w:after="40"/>
    </w:pPr>
    <w:rPr>
      <w:b/>
      <w:bCs/>
      <w:color w:val="000000" w:themeColor="text1"/>
    </w:rPr>
  </w:style>
  <w:style w:type="paragraph" w:styleId="Salutation">
    <w:name w:val="Salutation"/>
    <w:basedOn w:val="Normal"/>
    <w:link w:val="SalutationChar"/>
    <w:uiPriority w:val="4"/>
    <w:unhideWhenUsed/>
    <w:qFormat/>
    <w:rsid w:val="00A66B18"/>
    <w:pPr>
      <w:spacing w:before="720"/>
    </w:pPr>
  </w:style>
  <w:style w:type="character" w:customStyle="1" w:styleId="SalutationChar">
    <w:name w:val="Salutation Char"/>
    <w:basedOn w:val="DefaultParagraphFont"/>
    <w:link w:val="Salutation"/>
    <w:uiPriority w:val="4"/>
    <w:rsid w:val="00A66B18"/>
    <w:rPr>
      <w:rFonts w:eastAsiaTheme="minorHAnsi"/>
      <w:color w:val="595959" w:themeColor="text1" w:themeTint="A6"/>
      <w:kern w:val="20"/>
      <w:sz w:val="20"/>
      <w:szCs w:val="20"/>
    </w:rPr>
  </w:style>
  <w:style w:type="paragraph" w:styleId="Closing">
    <w:name w:val="Closing"/>
    <w:basedOn w:val="Normal"/>
    <w:next w:val="Signature"/>
    <w:link w:val="ClosingChar"/>
    <w:uiPriority w:val="6"/>
    <w:unhideWhenUsed/>
    <w:qFormat/>
    <w:rsid w:val="00A6783B"/>
    <w:pPr>
      <w:spacing w:before="480" w:after="960"/>
    </w:pPr>
  </w:style>
  <w:style w:type="character" w:customStyle="1" w:styleId="ClosingChar">
    <w:name w:val="Closing Char"/>
    <w:basedOn w:val="DefaultParagraphFont"/>
    <w:link w:val="Closing"/>
    <w:uiPriority w:val="6"/>
    <w:rsid w:val="00A6783B"/>
    <w:rPr>
      <w:rFonts w:eastAsiaTheme="minorHAnsi"/>
      <w:color w:val="595959" w:themeColor="text1" w:themeTint="A6"/>
      <w:kern w:val="20"/>
      <w:szCs w:val="20"/>
    </w:rPr>
  </w:style>
  <w:style w:type="paragraph" w:styleId="Signature">
    <w:name w:val="Signature"/>
    <w:basedOn w:val="Normal"/>
    <w:link w:val="SignatureChar"/>
    <w:uiPriority w:val="7"/>
    <w:unhideWhenUsed/>
    <w:qFormat/>
    <w:rsid w:val="00A6783B"/>
    <w:pPr>
      <w:contextualSpacing/>
    </w:pPr>
    <w:rPr>
      <w:b/>
      <w:bCs/>
      <w:color w:val="17406D" w:themeColor="accent1"/>
    </w:rPr>
  </w:style>
  <w:style w:type="character" w:customStyle="1" w:styleId="SignatureChar">
    <w:name w:val="Signature Char"/>
    <w:basedOn w:val="DefaultParagraphFont"/>
    <w:link w:val="Signature"/>
    <w:uiPriority w:val="7"/>
    <w:rsid w:val="00A6783B"/>
    <w:rPr>
      <w:rFonts w:eastAsiaTheme="minorHAnsi"/>
      <w:b/>
      <w:bCs/>
      <w:color w:val="17406D" w:themeColor="accent1"/>
      <w:kern w:val="20"/>
      <w:szCs w:val="20"/>
    </w:rPr>
  </w:style>
  <w:style w:type="paragraph" w:styleId="Header">
    <w:name w:val="header"/>
    <w:basedOn w:val="Normal"/>
    <w:link w:val="HeaderChar"/>
    <w:uiPriority w:val="99"/>
    <w:unhideWhenUsed/>
    <w:rsid w:val="003E24DF"/>
    <w:pPr>
      <w:spacing w:after="0"/>
      <w:jc w:val="right"/>
    </w:pPr>
  </w:style>
  <w:style w:type="character" w:customStyle="1" w:styleId="HeaderChar">
    <w:name w:val="Header Char"/>
    <w:basedOn w:val="DefaultParagraphFont"/>
    <w:link w:val="Header"/>
    <w:uiPriority w:val="99"/>
    <w:rsid w:val="003E24DF"/>
    <w:rPr>
      <w:rFonts w:eastAsiaTheme="minorHAnsi"/>
      <w:color w:val="595959" w:themeColor="text1" w:themeTint="A6"/>
      <w:kern w:val="20"/>
      <w:sz w:val="20"/>
      <w:szCs w:val="20"/>
    </w:rPr>
  </w:style>
  <w:style w:type="character" w:styleId="Strong">
    <w:name w:val="Strong"/>
    <w:basedOn w:val="DefaultParagraphFont"/>
    <w:uiPriority w:val="1"/>
    <w:semiHidden/>
    <w:rsid w:val="003E24DF"/>
    <w:rPr>
      <w:b/>
      <w:bCs/>
    </w:rPr>
  </w:style>
  <w:style w:type="paragraph" w:customStyle="1" w:styleId="ContactInfo">
    <w:name w:val="Contact Info"/>
    <w:basedOn w:val="Normal"/>
    <w:uiPriority w:val="1"/>
    <w:qFormat/>
    <w:rsid w:val="00A66B18"/>
    <w:pPr>
      <w:spacing w:before="0" w:after="0"/>
    </w:pPr>
    <w:rPr>
      <w:color w:val="FFFFFF" w:themeColor="background1"/>
    </w:rPr>
  </w:style>
  <w:style w:type="character" w:customStyle="1" w:styleId="Heading2Char">
    <w:name w:val="Heading 2 Char"/>
    <w:basedOn w:val="DefaultParagraphFont"/>
    <w:link w:val="Heading2"/>
    <w:uiPriority w:val="9"/>
    <w:rsid w:val="004A2B0D"/>
    <w:rPr>
      <w:rFonts w:asciiTheme="majorHAnsi" w:eastAsiaTheme="majorEastAsia" w:hAnsiTheme="majorHAnsi" w:cstheme="majorBidi"/>
      <w:color w:val="112F51" w:themeColor="accent1" w:themeShade="BF"/>
      <w:kern w:val="20"/>
      <w:sz w:val="26"/>
      <w:szCs w:val="26"/>
    </w:rPr>
  </w:style>
  <w:style w:type="paragraph" w:styleId="NormalWeb">
    <w:name w:val="Normal (Web)"/>
    <w:basedOn w:val="Normal"/>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PlaceholderText">
    <w:name w:val="Placeholder Text"/>
    <w:basedOn w:val="DefaultParagraphFont"/>
    <w:uiPriority w:val="99"/>
    <w:semiHidden/>
    <w:rsid w:val="001766D6"/>
    <w:rPr>
      <w:color w:val="808080"/>
    </w:rPr>
  </w:style>
  <w:style w:type="paragraph" w:styleId="Footer">
    <w:name w:val="footer"/>
    <w:basedOn w:val="Normal"/>
    <w:link w:val="FooterChar"/>
    <w:uiPriority w:val="99"/>
    <w:unhideWhenUsed/>
    <w:rsid w:val="00A66B18"/>
    <w:pPr>
      <w:tabs>
        <w:tab w:val="center" w:pos="4680"/>
        <w:tab w:val="right" w:pos="9360"/>
      </w:tabs>
      <w:spacing w:before="0" w:after="0"/>
    </w:pPr>
  </w:style>
  <w:style w:type="character" w:customStyle="1" w:styleId="FooterChar">
    <w:name w:val="Footer Char"/>
    <w:basedOn w:val="DefaultParagraphFont"/>
    <w:link w:val="Footer"/>
    <w:uiPriority w:val="99"/>
    <w:rsid w:val="00A66B18"/>
    <w:rPr>
      <w:rFonts w:eastAsiaTheme="minorHAnsi"/>
      <w:color w:val="595959" w:themeColor="text1" w:themeTint="A6"/>
      <w:kern w:val="20"/>
      <w:sz w:val="20"/>
      <w:szCs w:val="20"/>
    </w:rPr>
  </w:style>
  <w:style w:type="paragraph" w:customStyle="1" w:styleId="Logo">
    <w:name w:val="Logo"/>
    <w:basedOn w:val="Normal"/>
    <w:next w:val="Normal"/>
    <w:link w:val="LogoChar"/>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LogoChar">
    <w:name w:val="Logo Char"/>
    <w:basedOn w:val="DefaultParagraphFont"/>
    <w:link w:val="Logo"/>
    <w:rsid w:val="00AA089B"/>
    <w:rPr>
      <w:rFonts w:eastAsiaTheme="minorHAnsi" w:hAnsi="Calibri"/>
      <w:b/>
      <w:bCs/>
      <w:color w:val="FFFFFF" w:themeColor="background1"/>
      <w:spacing w:val="120"/>
      <w:kern w:val="24"/>
      <w:sz w:val="44"/>
      <w:szCs w:val="48"/>
    </w:rPr>
  </w:style>
  <w:style w:type="paragraph" w:styleId="ListParagraph">
    <w:name w:val="List Paragraph"/>
    <w:basedOn w:val="Normal"/>
    <w:uiPriority w:val="34"/>
    <w:qFormat/>
    <w:rsid w:val="00EC33FF"/>
    <w:pPr>
      <w:contextualSpacing/>
    </w:pPr>
  </w:style>
  <w:style w:type="table" w:styleId="TableGrid">
    <w:name w:val="Table Grid"/>
    <w:basedOn w:val="TableNormal"/>
    <w:uiPriority w:val="39"/>
    <w:rsid w:val="004D13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25F9"/>
    <w:rPr>
      <w:color w:val="F49100" w:themeColor="hyperlink"/>
      <w:u w:val="single"/>
    </w:rPr>
  </w:style>
  <w:style w:type="character" w:customStyle="1" w:styleId="UnresolvedMention1">
    <w:name w:val="Unresolved Mention1"/>
    <w:basedOn w:val="DefaultParagraphFont"/>
    <w:uiPriority w:val="99"/>
    <w:semiHidden/>
    <w:unhideWhenUsed/>
    <w:rsid w:val="00422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568027">
      <w:bodyDiv w:val="1"/>
      <w:marLeft w:val="0"/>
      <w:marRight w:val="0"/>
      <w:marTop w:val="0"/>
      <w:marBottom w:val="0"/>
      <w:divBdr>
        <w:top w:val="none" w:sz="0" w:space="0" w:color="auto"/>
        <w:left w:val="none" w:sz="0" w:space="0" w:color="auto"/>
        <w:bottom w:val="none" w:sz="0" w:space="0" w:color="auto"/>
        <w:right w:val="none" w:sz="0" w:space="0" w:color="auto"/>
      </w:divBdr>
    </w:div>
    <w:div w:id="741954403">
      <w:bodyDiv w:val="1"/>
      <w:marLeft w:val="0"/>
      <w:marRight w:val="0"/>
      <w:marTop w:val="0"/>
      <w:marBottom w:val="0"/>
      <w:divBdr>
        <w:top w:val="none" w:sz="0" w:space="0" w:color="auto"/>
        <w:left w:val="none" w:sz="0" w:space="0" w:color="auto"/>
        <w:bottom w:val="none" w:sz="0" w:space="0" w:color="auto"/>
        <w:right w:val="none" w:sz="0" w:space="0" w:color="auto"/>
      </w:divBdr>
    </w:div>
    <w:div w:id="995113098">
      <w:bodyDiv w:val="1"/>
      <w:marLeft w:val="0"/>
      <w:marRight w:val="0"/>
      <w:marTop w:val="0"/>
      <w:marBottom w:val="0"/>
      <w:divBdr>
        <w:top w:val="none" w:sz="0" w:space="0" w:color="auto"/>
        <w:left w:val="none" w:sz="0" w:space="0" w:color="auto"/>
        <w:bottom w:val="none" w:sz="0" w:space="0" w:color="auto"/>
        <w:right w:val="none" w:sz="0" w:space="0" w:color="auto"/>
      </w:divBdr>
    </w:div>
    <w:div w:id="1023213664">
      <w:bodyDiv w:val="1"/>
      <w:marLeft w:val="0"/>
      <w:marRight w:val="0"/>
      <w:marTop w:val="0"/>
      <w:marBottom w:val="0"/>
      <w:divBdr>
        <w:top w:val="none" w:sz="0" w:space="0" w:color="auto"/>
        <w:left w:val="none" w:sz="0" w:space="0" w:color="auto"/>
        <w:bottom w:val="none" w:sz="0" w:space="0" w:color="auto"/>
        <w:right w:val="none" w:sz="0" w:space="0" w:color="auto"/>
      </w:divBdr>
    </w:div>
    <w:div w:id="1094741270">
      <w:bodyDiv w:val="1"/>
      <w:marLeft w:val="0"/>
      <w:marRight w:val="0"/>
      <w:marTop w:val="0"/>
      <w:marBottom w:val="0"/>
      <w:divBdr>
        <w:top w:val="none" w:sz="0" w:space="0" w:color="auto"/>
        <w:left w:val="none" w:sz="0" w:space="0" w:color="auto"/>
        <w:bottom w:val="none" w:sz="0" w:space="0" w:color="auto"/>
        <w:right w:val="none" w:sz="0" w:space="0" w:color="auto"/>
      </w:divBdr>
    </w:div>
    <w:div w:id="1395734117">
      <w:bodyDiv w:val="1"/>
      <w:marLeft w:val="0"/>
      <w:marRight w:val="0"/>
      <w:marTop w:val="0"/>
      <w:marBottom w:val="0"/>
      <w:divBdr>
        <w:top w:val="none" w:sz="0" w:space="0" w:color="auto"/>
        <w:left w:val="none" w:sz="0" w:space="0" w:color="auto"/>
        <w:bottom w:val="none" w:sz="0" w:space="0" w:color="auto"/>
        <w:right w:val="none" w:sz="0" w:space="0" w:color="auto"/>
      </w:divBdr>
    </w:div>
    <w:div w:id="1820153752">
      <w:bodyDiv w:val="1"/>
      <w:marLeft w:val="0"/>
      <w:marRight w:val="0"/>
      <w:marTop w:val="0"/>
      <w:marBottom w:val="0"/>
      <w:divBdr>
        <w:top w:val="none" w:sz="0" w:space="0" w:color="auto"/>
        <w:left w:val="none" w:sz="0" w:space="0" w:color="auto"/>
        <w:bottom w:val="none" w:sz="0" w:space="0" w:color="auto"/>
        <w:right w:val="none" w:sz="0" w:space="0" w:color="auto"/>
      </w:divBdr>
    </w:div>
    <w:div w:id="19358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ycea1\AppData\Roaming\Microsoft\Templates\Blue%20curve%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a8a52e8c320b9a064ae3583ae3861c9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8020cb39231a0945110f9cd888b521a"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D5B660-4932-4A22-8C59-4E5235DA80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72AD07-53A3-41FC-A530-2744C14395A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A04023A-A2A1-445E-8B7C-04FB2DBA59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curve letterhead</Template>
  <TotalTime>0</TotalTime>
  <Pages>1</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2019-09-30T01:26:00Z</dcterms:created>
  <dcterms:modified xsi:type="dcterms:W3CDTF">2025-04-16T17:33:00Z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